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0E3" w:rsidRDefault="009042CA">
      <w:pPr>
        <w:spacing w:before="65"/>
        <w:ind w:left="632" w:right="599"/>
        <w:jc w:val="center"/>
        <w:rPr>
          <w:rFonts w:ascii="Arial" w:eastAsia="Arial" w:hAnsi="Arial" w:cs="Arial"/>
          <w:sz w:val="28"/>
          <w:szCs w:val="28"/>
        </w:rPr>
      </w:pPr>
      <w:bookmarkStart w:id="0" w:name="_GoBack"/>
      <w:r>
        <w:rPr>
          <w:rFonts w:ascii="Arial" w:eastAsia="Arial" w:hAnsi="Arial" w:cs="Arial"/>
          <w:b/>
          <w:spacing w:val="-6"/>
          <w:sz w:val="28"/>
          <w:szCs w:val="28"/>
        </w:rPr>
        <w:t>A</w:t>
      </w:r>
      <w:r>
        <w:rPr>
          <w:rFonts w:ascii="Arial" w:eastAsia="Arial" w:hAnsi="Arial" w:cs="Arial"/>
          <w:b/>
          <w:spacing w:val="2"/>
          <w:sz w:val="28"/>
          <w:szCs w:val="28"/>
        </w:rPr>
        <w:t>N</w:t>
      </w:r>
      <w:r>
        <w:rPr>
          <w:rFonts w:ascii="Arial" w:eastAsia="Arial" w:hAnsi="Arial" w:cs="Arial"/>
          <w:b/>
          <w:spacing w:val="-2"/>
          <w:sz w:val="28"/>
          <w:szCs w:val="28"/>
        </w:rPr>
        <w:t>O</w:t>
      </w:r>
      <w:r>
        <w:rPr>
          <w:rFonts w:ascii="Arial" w:eastAsia="Arial" w:hAnsi="Arial" w:cs="Arial"/>
          <w:b/>
          <w:spacing w:val="3"/>
          <w:sz w:val="28"/>
          <w:szCs w:val="28"/>
        </w:rPr>
        <w:t>M</w:t>
      </w:r>
      <w:r>
        <w:rPr>
          <w:rFonts w:ascii="Arial" w:eastAsia="Arial" w:hAnsi="Arial" w:cs="Arial"/>
          <w:b/>
          <w:spacing w:val="-6"/>
          <w:sz w:val="28"/>
          <w:szCs w:val="28"/>
        </w:rPr>
        <w:t>A</w:t>
      </w:r>
      <w:r>
        <w:rPr>
          <w:rFonts w:ascii="Arial" w:eastAsia="Arial" w:hAnsi="Arial" w:cs="Arial"/>
          <w:b/>
          <w:spacing w:val="-19"/>
          <w:sz w:val="28"/>
          <w:szCs w:val="28"/>
        </w:rPr>
        <w:t>L</w:t>
      </w:r>
      <w:r>
        <w:rPr>
          <w:rFonts w:ascii="Arial" w:eastAsia="Arial" w:hAnsi="Arial" w:cs="Arial"/>
          <w:b/>
          <w:spacing w:val="-14"/>
          <w:sz w:val="28"/>
          <w:szCs w:val="28"/>
        </w:rPr>
        <w:t>Y</w:t>
      </w:r>
      <w:r>
        <w:rPr>
          <w:rFonts w:ascii="Arial" w:eastAsia="Arial" w:hAnsi="Arial" w:cs="Arial"/>
          <w:b/>
          <w:spacing w:val="-1"/>
          <w:sz w:val="28"/>
          <w:szCs w:val="28"/>
        </w:rPr>
        <w:t>-</w:t>
      </w:r>
      <w:r>
        <w:rPr>
          <w:rFonts w:ascii="Arial" w:eastAsia="Arial" w:hAnsi="Arial" w:cs="Arial"/>
          <w:b/>
          <w:spacing w:val="6"/>
          <w:sz w:val="28"/>
          <w:szCs w:val="28"/>
        </w:rPr>
        <w:t>B</w:t>
      </w:r>
      <w:r>
        <w:rPr>
          <w:rFonts w:ascii="Arial" w:eastAsia="Arial" w:hAnsi="Arial" w:cs="Arial"/>
          <w:b/>
          <w:spacing w:val="-6"/>
          <w:sz w:val="28"/>
          <w:szCs w:val="28"/>
        </w:rPr>
        <w:t>A</w:t>
      </w:r>
      <w:r>
        <w:rPr>
          <w:rFonts w:ascii="Arial" w:eastAsia="Arial" w:hAnsi="Arial" w:cs="Arial"/>
          <w:b/>
          <w:spacing w:val="1"/>
          <w:sz w:val="28"/>
          <w:szCs w:val="28"/>
        </w:rPr>
        <w:t>SE</w:t>
      </w:r>
      <w:r>
        <w:rPr>
          <w:rFonts w:ascii="Arial" w:eastAsia="Arial" w:hAnsi="Arial" w:cs="Arial"/>
          <w:b/>
          <w:sz w:val="28"/>
          <w:szCs w:val="28"/>
        </w:rPr>
        <w:t xml:space="preserve">D </w:t>
      </w:r>
      <w:r>
        <w:rPr>
          <w:rFonts w:ascii="Arial" w:eastAsia="Arial" w:hAnsi="Arial" w:cs="Arial"/>
          <w:b/>
          <w:spacing w:val="-2"/>
          <w:sz w:val="28"/>
          <w:szCs w:val="28"/>
        </w:rPr>
        <w:t>I</w:t>
      </w:r>
      <w:r>
        <w:rPr>
          <w:rFonts w:ascii="Arial" w:eastAsia="Arial" w:hAnsi="Arial" w:cs="Arial"/>
          <w:b/>
          <w:spacing w:val="2"/>
          <w:sz w:val="28"/>
          <w:szCs w:val="28"/>
        </w:rPr>
        <w:t>N</w:t>
      </w:r>
      <w:r>
        <w:rPr>
          <w:rFonts w:ascii="Arial" w:eastAsia="Arial" w:hAnsi="Arial" w:cs="Arial"/>
          <w:b/>
          <w:spacing w:val="5"/>
          <w:sz w:val="28"/>
          <w:szCs w:val="28"/>
        </w:rPr>
        <w:t>T</w:t>
      </w:r>
      <w:r>
        <w:rPr>
          <w:rFonts w:ascii="Arial" w:eastAsia="Arial" w:hAnsi="Arial" w:cs="Arial"/>
          <w:b/>
          <w:spacing w:val="-2"/>
          <w:sz w:val="28"/>
          <w:szCs w:val="28"/>
        </w:rPr>
        <w:t>R</w:t>
      </w:r>
      <w:r>
        <w:rPr>
          <w:rFonts w:ascii="Arial" w:eastAsia="Arial" w:hAnsi="Arial" w:cs="Arial"/>
          <w:b/>
          <w:spacing w:val="2"/>
          <w:sz w:val="28"/>
          <w:szCs w:val="28"/>
        </w:rPr>
        <w:t>U</w:t>
      </w:r>
      <w:r>
        <w:rPr>
          <w:rFonts w:ascii="Arial" w:eastAsia="Arial" w:hAnsi="Arial" w:cs="Arial"/>
          <w:b/>
          <w:spacing w:val="1"/>
          <w:sz w:val="28"/>
          <w:szCs w:val="28"/>
        </w:rPr>
        <w:t>S</w:t>
      </w:r>
      <w:r>
        <w:rPr>
          <w:rFonts w:ascii="Arial" w:eastAsia="Arial" w:hAnsi="Arial" w:cs="Arial"/>
          <w:b/>
          <w:spacing w:val="-2"/>
          <w:sz w:val="28"/>
          <w:szCs w:val="28"/>
        </w:rPr>
        <w:t>IO</w:t>
      </w:r>
      <w:r>
        <w:rPr>
          <w:rFonts w:ascii="Arial" w:eastAsia="Arial" w:hAnsi="Arial" w:cs="Arial"/>
          <w:b/>
          <w:sz w:val="28"/>
          <w:szCs w:val="28"/>
        </w:rPr>
        <w:t xml:space="preserve">N </w:t>
      </w:r>
      <w:r>
        <w:rPr>
          <w:rFonts w:ascii="Arial" w:eastAsia="Arial" w:hAnsi="Arial" w:cs="Arial"/>
          <w:b/>
          <w:spacing w:val="2"/>
          <w:sz w:val="28"/>
          <w:szCs w:val="28"/>
        </w:rPr>
        <w:t>D</w:t>
      </w:r>
      <w:r>
        <w:rPr>
          <w:rFonts w:ascii="Arial" w:eastAsia="Arial" w:hAnsi="Arial" w:cs="Arial"/>
          <w:b/>
          <w:spacing w:val="-3"/>
          <w:sz w:val="28"/>
          <w:szCs w:val="28"/>
        </w:rPr>
        <w:t>E</w:t>
      </w:r>
      <w:r>
        <w:rPr>
          <w:rFonts w:ascii="Arial" w:eastAsia="Arial" w:hAnsi="Arial" w:cs="Arial"/>
          <w:b/>
          <w:spacing w:val="5"/>
          <w:sz w:val="28"/>
          <w:szCs w:val="28"/>
        </w:rPr>
        <w:t>T</w:t>
      </w:r>
      <w:r>
        <w:rPr>
          <w:rFonts w:ascii="Arial" w:eastAsia="Arial" w:hAnsi="Arial" w:cs="Arial"/>
          <w:b/>
          <w:spacing w:val="-3"/>
          <w:sz w:val="28"/>
          <w:szCs w:val="28"/>
        </w:rPr>
        <w:t>E</w:t>
      </w:r>
      <w:r>
        <w:rPr>
          <w:rFonts w:ascii="Arial" w:eastAsia="Arial" w:hAnsi="Arial" w:cs="Arial"/>
          <w:b/>
          <w:spacing w:val="-2"/>
          <w:sz w:val="28"/>
          <w:szCs w:val="28"/>
        </w:rPr>
        <w:t>C</w:t>
      </w:r>
      <w:r>
        <w:rPr>
          <w:rFonts w:ascii="Arial" w:eastAsia="Arial" w:hAnsi="Arial" w:cs="Arial"/>
          <w:b/>
          <w:spacing w:val="5"/>
          <w:sz w:val="28"/>
          <w:szCs w:val="28"/>
        </w:rPr>
        <w:t>T</w:t>
      </w:r>
      <w:r>
        <w:rPr>
          <w:rFonts w:ascii="Arial" w:eastAsia="Arial" w:hAnsi="Arial" w:cs="Arial"/>
          <w:b/>
          <w:spacing w:val="-2"/>
          <w:sz w:val="28"/>
          <w:szCs w:val="28"/>
        </w:rPr>
        <w:t>IO</w:t>
      </w:r>
      <w:r>
        <w:rPr>
          <w:rFonts w:ascii="Arial" w:eastAsia="Arial" w:hAnsi="Arial" w:cs="Arial"/>
          <w:b/>
          <w:sz w:val="28"/>
          <w:szCs w:val="28"/>
        </w:rPr>
        <w:t>N</w:t>
      </w:r>
    </w:p>
    <w:bookmarkEnd w:id="0"/>
    <w:p w:rsidR="000030E3" w:rsidRDefault="000030E3">
      <w:pPr>
        <w:spacing w:before="10" w:line="100" w:lineRule="exact"/>
        <w:rPr>
          <w:sz w:val="11"/>
          <w:szCs w:val="11"/>
        </w:rPr>
      </w:pPr>
    </w:p>
    <w:p w:rsidR="000030E3" w:rsidRDefault="000030E3">
      <w:pPr>
        <w:spacing w:line="200" w:lineRule="exact"/>
      </w:pPr>
    </w:p>
    <w:p w:rsidR="000030E3" w:rsidRDefault="009042CA">
      <w:pPr>
        <w:ind w:left="4075" w:right="4037"/>
        <w:jc w:val="center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b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sz w:val="24"/>
          <w:szCs w:val="24"/>
        </w:rPr>
        <w:t>y</w:t>
      </w:r>
      <w:proofErr w:type="gram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 w:rsidR="0095781A">
        <w:rPr>
          <w:rFonts w:ascii="Arial" w:eastAsia="Arial" w:hAnsi="Arial" w:cs="Arial"/>
          <w:b/>
          <w:spacing w:val="1"/>
          <w:sz w:val="24"/>
          <w:szCs w:val="24"/>
        </w:rPr>
        <w:t>XXXXXXXX</w:t>
      </w:r>
    </w:p>
    <w:p w:rsidR="000030E3" w:rsidRDefault="000030E3">
      <w:pPr>
        <w:spacing w:before="16" w:line="260" w:lineRule="exact"/>
        <w:rPr>
          <w:sz w:val="26"/>
          <w:szCs w:val="26"/>
        </w:rPr>
      </w:pPr>
    </w:p>
    <w:p w:rsidR="000030E3" w:rsidRDefault="009042CA">
      <w:pPr>
        <w:ind w:left="3527" w:right="349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4"/>
          <w:sz w:val="24"/>
          <w:szCs w:val="24"/>
        </w:rPr>
        <w:t>M</w:t>
      </w:r>
      <w:r>
        <w:rPr>
          <w:rFonts w:ascii="Arial" w:eastAsia="Arial" w:hAnsi="Arial" w:cs="Arial"/>
          <w:b/>
          <w:spacing w:val="-1"/>
          <w:sz w:val="24"/>
          <w:szCs w:val="24"/>
        </w:rPr>
        <w:t>arc</w:t>
      </w:r>
      <w:r>
        <w:rPr>
          <w:rFonts w:ascii="Arial" w:eastAsia="Arial" w:hAnsi="Arial" w:cs="Arial"/>
          <w:b/>
          <w:sz w:val="24"/>
          <w:szCs w:val="24"/>
        </w:rPr>
        <w:t>h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15</w:t>
      </w:r>
      <w:r>
        <w:rPr>
          <w:rFonts w:ascii="Arial" w:eastAsia="Arial" w:hAnsi="Arial" w:cs="Arial"/>
          <w:b/>
          <w:sz w:val="24"/>
          <w:szCs w:val="24"/>
        </w:rPr>
        <w:t>,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201</w:t>
      </w:r>
      <w:r>
        <w:rPr>
          <w:rFonts w:ascii="Arial" w:eastAsia="Arial" w:hAnsi="Arial" w:cs="Arial"/>
          <w:b/>
          <w:sz w:val="24"/>
          <w:szCs w:val="24"/>
        </w:rPr>
        <w:t>2</w:t>
      </w: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0030E3">
      <w:pPr>
        <w:spacing w:before="9" w:line="220" w:lineRule="exact"/>
        <w:rPr>
          <w:sz w:val="22"/>
          <w:szCs w:val="22"/>
        </w:rPr>
      </w:pPr>
    </w:p>
    <w:p w:rsidR="000030E3" w:rsidRDefault="009042CA">
      <w:pPr>
        <w:spacing w:line="260" w:lineRule="exact"/>
        <w:ind w:left="4360" w:right="4323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In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t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r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odu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c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t</w:t>
      </w:r>
      <w:r>
        <w:rPr>
          <w:rFonts w:ascii="Arial" w:eastAsia="Arial" w:hAnsi="Arial" w:cs="Arial"/>
          <w:b/>
          <w:spacing w:val="-3"/>
          <w:position w:val="-1"/>
          <w:sz w:val="24"/>
          <w:szCs w:val="24"/>
          <w:u w:val="thick" w:color="000000"/>
        </w:rPr>
        <w:t>i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o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n</w:t>
      </w: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0030E3">
      <w:pPr>
        <w:spacing w:before="8" w:line="200" w:lineRule="exact"/>
      </w:pPr>
    </w:p>
    <w:p w:rsidR="000030E3" w:rsidRDefault="009042CA">
      <w:pPr>
        <w:spacing w:before="29" w:line="480" w:lineRule="auto"/>
        <w:ind w:left="113" w:right="75" w:firstLine="7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whe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e a m</w:t>
      </w:r>
      <w:r>
        <w:rPr>
          <w:rFonts w:ascii="Arial" w:eastAsia="Arial" w:hAnsi="Arial" w:cs="Arial"/>
          <w:spacing w:val="-1"/>
          <w:sz w:val="24"/>
          <w:szCs w:val="24"/>
        </w:rPr>
        <w:t>ajo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z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By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1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 s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nowl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dge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 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z w:val="24"/>
          <w:szCs w:val="24"/>
        </w:rPr>
        <w:t>re 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all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“r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ou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e 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ool</w:t>
      </w:r>
      <w:r>
        <w:rPr>
          <w:rFonts w:ascii="Arial" w:eastAsia="Arial" w:hAnsi="Arial" w:cs="Arial"/>
          <w:sz w:val="24"/>
          <w:szCs w:val="24"/>
        </w:rPr>
        <w:t xml:space="preserve">s </w:t>
      </w: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e</w:t>
      </w:r>
      <w:proofErr w:type="gram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ail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oun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ula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s</w:t>
      </w:r>
    </w:p>
    <w:p w:rsidR="000030E3" w:rsidRDefault="009042CA">
      <w:pPr>
        <w:spacing w:before="7" w:line="480" w:lineRule="auto"/>
        <w:ind w:left="113" w:right="670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ch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Act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 P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pacing w:val="-2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cr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 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ibi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ni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ee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nau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z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e 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se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9042CA">
      <w:pPr>
        <w:spacing w:before="7" w:line="480" w:lineRule="auto"/>
        <w:ind w:left="113" w:right="115" w:firstLine="716"/>
        <w:rPr>
          <w:rFonts w:ascii="Arial" w:eastAsia="Arial" w:hAnsi="Arial" w:cs="Arial"/>
          <w:sz w:val="24"/>
          <w:szCs w:val="24"/>
        </w:rPr>
        <w:sectPr w:rsidR="000030E3">
          <w:pgSz w:w="12240" w:h="15840"/>
          <w:pgMar w:top="1060" w:right="1060" w:bottom="280" w:left="1020" w:header="720" w:footer="720" w:gutter="0"/>
          <w:cols w:space="720"/>
        </w:sectPr>
      </w:pPr>
      <w:r>
        <w:rPr>
          <w:rFonts w:ascii="Arial" w:eastAsia="Arial" w:hAnsi="Arial" w:cs="Arial"/>
          <w:spacing w:val="-1"/>
          <w:sz w:val="24"/>
          <w:szCs w:val="24"/>
        </w:rPr>
        <w:t>Cu</w:t>
      </w:r>
      <w:r>
        <w:rPr>
          <w:rFonts w:ascii="Arial" w:eastAsia="Arial" w:hAnsi="Arial" w:cs="Arial"/>
          <w:sz w:val="24"/>
          <w:szCs w:val="24"/>
        </w:rPr>
        <w:t>rr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oa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whe</w:t>
      </w:r>
      <w:r>
        <w:rPr>
          <w:rFonts w:ascii="Arial" w:eastAsia="Arial" w:hAnsi="Arial" w:cs="Arial"/>
          <w:sz w:val="24"/>
          <w:szCs w:val="24"/>
        </w:rPr>
        <w:t>re s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6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e a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5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gai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ss.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ple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igh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ui</w:t>
      </w:r>
      <w:r>
        <w:rPr>
          <w:rFonts w:ascii="Arial" w:eastAsia="Arial" w:hAnsi="Arial" w:cs="Arial"/>
          <w:sz w:val="24"/>
          <w:szCs w:val="24"/>
        </w:rPr>
        <w:t>re 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se a 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c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doo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ph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c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oni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oo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unau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a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wo</w:t>
      </w:r>
      <w:r>
        <w:rPr>
          <w:rFonts w:ascii="Arial" w:eastAsia="Arial" w:hAnsi="Arial" w:cs="Arial"/>
          <w:sz w:val="24"/>
          <w:szCs w:val="24"/>
        </w:rPr>
        <w:t>rk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ou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ph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illi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digi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8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ool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aila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z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wo</w:t>
      </w:r>
      <w:r>
        <w:rPr>
          <w:rFonts w:ascii="Arial" w:eastAsia="Arial" w:hAnsi="Arial" w:cs="Arial"/>
          <w:sz w:val="24"/>
          <w:szCs w:val="24"/>
        </w:rPr>
        <w:t>rk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(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ig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ck.</w:t>
      </w:r>
    </w:p>
    <w:p w:rsidR="000030E3" w:rsidRDefault="009042CA">
      <w:pPr>
        <w:spacing w:before="63" w:line="260" w:lineRule="exact"/>
        <w:ind w:left="4175" w:right="414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lastRenderedPageBreak/>
        <w:t>I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m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po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r</w:t>
      </w:r>
      <w:r>
        <w:rPr>
          <w:rFonts w:ascii="Arial" w:eastAsia="Arial" w:hAnsi="Arial" w:cs="Arial"/>
          <w:b/>
          <w:spacing w:val="-8"/>
          <w:position w:val="-1"/>
          <w:sz w:val="24"/>
          <w:szCs w:val="24"/>
          <w:u w:val="thick" w:color="000000"/>
        </w:rPr>
        <w:t>t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a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n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t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 xml:space="preserve"> Id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ea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s</w:t>
      </w: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0030E3">
      <w:pPr>
        <w:spacing w:before="8" w:line="200" w:lineRule="exact"/>
      </w:pPr>
    </w:p>
    <w:p w:rsidR="000030E3" w:rsidRDefault="009042CA">
      <w:pPr>
        <w:spacing w:before="29" w:line="480" w:lineRule="auto"/>
        <w:ind w:left="113" w:right="68" w:firstLine="7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un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pacing w:val="14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al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poin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sy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ulne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ab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r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re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s;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upg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 xml:space="preserve">w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>ow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ulne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ab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z w:val="24"/>
          <w:szCs w:val="24"/>
        </w:rPr>
        <w:t>s;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re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ileg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-1"/>
          <w:sz w:val="24"/>
          <w:szCs w:val="24"/>
        </w:rPr>
        <w:t>Den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-1"/>
          <w:sz w:val="24"/>
          <w:szCs w:val="24"/>
        </w:rPr>
        <w:t>ug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gh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wou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bui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d a 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m</w:t>
      </w:r>
      <w:r>
        <w:rPr>
          <w:rFonts w:ascii="Arial" w:eastAsia="Arial" w:hAnsi="Arial" w:cs="Arial"/>
          <w:spacing w:val="-1"/>
          <w:sz w:val="24"/>
          <w:szCs w:val="24"/>
        </w:rPr>
        <w:t>od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 “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e 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lie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gh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3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nau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9042CA">
      <w:pPr>
        <w:spacing w:before="7" w:line="480" w:lineRule="auto"/>
        <w:ind w:left="113" w:right="121" w:firstLine="7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al</w:t>
      </w:r>
      <w:r>
        <w:rPr>
          <w:rFonts w:ascii="Arial" w:eastAsia="Arial" w:hAnsi="Arial" w:cs="Arial"/>
          <w:spacing w:val="-3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igna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od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whi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h sc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re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>doe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equi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h 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 xml:space="preserve">w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-1"/>
          <w:sz w:val="24"/>
          <w:szCs w:val="24"/>
        </w:rPr>
        <w:t>pl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wil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doe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-2"/>
          <w:sz w:val="24"/>
          <w:szCs w:val="24"/>
        </w:rPr>
        <w:t>'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ula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nu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z w:val="24"/>
          <w:szCs w:val="24"/>
        </w:rPr>
        <w:t>n a 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5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d 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 a 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</w:p>
    <w:p w:rsidR="000030E3" w:rsidRDefault="009042CA">
      <w:pPr>
        <w:spacing w:before="8"/>
        <w:ind w:left="113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 xml:space="preserve">rd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whi</w:t>
      </w:r>
      <w:r>
        <w:rPr>
          <w:rFonts w:ascii="Arial" w:eastAsia="Arial" w:hAnsi="Arial" w:cs="Arial"/>
          <w:sz w:val="24"/>
          <w:szCs w:val="24"/>
        </w:rPr>
        <w:t>ch 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“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</w:p>
    <w:p w:rsidR="000030E3" w:rsidRDefault="000030E3">
      <w:pPr>
        <w:spacing w:before="16" w:line="260" w:lineRule="exact"/>
        <w:rPr>
          <w:sz w:val="26"/>
          <w:szCs w:val="26"/>
        </w:rPr>
      </w:pPr>
    </w:p>
    <w:p w:rsidR="000030E3" w:rsidRDefault="009042CA">
      <w:pPr>
        <w:ind w:left="113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ou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whi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e c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ide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0030E3">
      <w:pPr>
        <w:spacing w:before="16" w:line="260" w:lineRule="exact"/>
        <w:rPr>
          <w:sz w:val="26"/>
          <w:szCs w:val="26"/>
        </w:rPr>
      </w:pPr>
    </w:p>
    <w:p w:rsidR="000030E3" w:rsidRDefault="009042CA">
      <w:pPr>
        <w:spacing w:line="480" w:lineRule="auto"/>
        <w:ind w:left="113" w:right="161" w:firstLine="716"/>
        <w:rPr>
          <w:rFonts w:ascii="Arial" w:eastAsia="Arial" w:hAnsi="Arial" w:cs="Arial"/>
          <w:sz w:val="24"/>
          <w:szCs w:val="24"/>
        </w:rPr>
        <w:sectPr w:rsidR="000030E3">
          <w:pgSz w:w="12240" w:h="15840"/>
          <w:pgMar w:top="1060" w:right="1040" w:bottom="280" w:left="102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h 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del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r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ini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-s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 ab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</w:rPr>
        <w:t>n (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 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. By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</w:p>
    <w:p w:rsidR="000030E3" w:rsidRDefault="009042CA">
      <w:pPr>
        <w:spacing w:before="67" w:line="480" w:lineRule="auto"/>
        <w:ind w:left="113" w:right="271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lastRenderedPageBreak/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proofErr w:type="gram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9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ha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 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9042CA">
      <w:pPr>
        <w:spacing w:before="7" w:line="480" w:lineRule="auto"/>
        <w:ind w:left="113" w:right="169" w:firstLine="7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pacing w:val="2"/>
          <w:sz w:val="24"/>
          <w:szCs w:val="24"/>
        </w:rPr>
        <w:t>9</w:t>
      </w:r>
      <w:r>
        <w:rPr>
          <w:rFonts w:ascii="Arial" w:eastAsia="Arial" w:hAnsi="Arial" w:cs="Arial"/>
          <w:spacing w:val="-1"/>
          <w:sz w:val="24"/>
          <w:szCs w:val="24"/>
        </w:rPr>
        <w:t>95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e 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h 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Uni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Cali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—</w:t>
      </w:r>
      <w:proofErr w:type="spellStart"/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gun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rd 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 P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p 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3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—s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gge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o cr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 a r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oa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pacing w:val="1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poin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ou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 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oul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ce a s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l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nno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ig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ple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 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ule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a 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audi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9042CA">
      <w:pPr>
        <w:spacing w:before="7" w:line="480" w:lineRule="auto"/>
        <w:ind w:left="113" w:right="95" w:firstLine="7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wh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>t r</w:t>
      </w:r>
      <w:r>
        <w:rPr>
          <w:rFonts w:ascii="Arial" w:eastAsia="Arial" w:hAnsi="Arial" w:cs="Arial"/>
          <w:spacing w:val="-1"/>
          <w:sz w:val="24"/>
          <w:szCs w:val="24"/>
        </w:rPr>
        <w:t>oo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a BSD 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-1"/>
          <w:sz w:val="24"/>
          <w:szCs w:val="24"/>
        </w:rPr>
        <w:t>ploi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a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ulne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ab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pli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ulne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ab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p a s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e 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all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w a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3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n 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mm</w:t>
      </w:r>
      <w:r>
        <w:rPr>
          <w:rFonts w:ascii="Arial" w:eastAsia="Arial" w:hAnsi="Arial" w:cs="Arial"/>
          <w:spacing w:val="-1"/>
          <w:sz w:val="24"/>
          <w:szCs w:val="24"/>
        </w:rPr>
        <w:t>and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e-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gh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3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l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iola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a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w 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cr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whe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ulne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ab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a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2"/>
          <w:sz w:val="24"/>
          <w:szCs w:val="24"/>
        </w:rPr>
        <w:t>'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ile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pacing w:val="5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te</w:t>
      </w:r>
      <w:r>
        <w:rPr>
          <w:rFonts w:ascii="Arial" w:eastAsia="Arial" w:hAnsi="Arial" w:cs="Arial"/>
          <w:sz w:val="24"/>
          <w:szCs w:val="24"/>
        </w:rPr>
        <w:t xml:space="preserve">-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ou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ign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p 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9042CA">
      <w:pPr>
        <w:spacing w:before="7" w:line="480" w:lineRule="auto"/>
        <w:ind w:left="113" w:right="79" w:firstLine="716"/>
        <w:rPr>
          <w:rFonts w:ascii="Arial" w:eastAsia="Arial" w:hAnsi="Arial" w:cs="Arial"/>
          <w:sz w:val="24"/>
          <w:szCs w:val="24"/>
        </w:rPr>
        <w:sectPr w:rsidR="000030E3">
          <w:pgSz w:w="12240" w:h="15840"/>
          <w:pgMar w:top="1060" w:right="1060" w:bottom="280" w:left="1020" w:header="720" w:footer="720" w:gutter="0"/>
          <w:cols w:space="720"/>
        </w:sectPr>
      </w:pP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0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S),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cr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now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wo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 (</w:t>
      </w:r>
      <w:r>
        <w:rPr>
          <w:rFonts w:ascii="Arial" w:eastAsia="Arial" w:hAnsi="Arial" w:cs="Arial"/>
          <w:spacing w:val="3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S),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whi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wo</w:t>
      </w:r>
      <w:r>
        <w:rPr>
          <w:rFonts w:ascii="Arial" w:eastAsia="Arial" w:hAnsi="Arial" w:cs="Arial"/>
          <w:sz w:val="24"/>
          <w:szCs w:val="24"/>
        </w:rPr>
        <w:t>rk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loo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ign</w:t>
      </w:r>
      <w:r>
        <w:rPr>
          <w:rFonts w:ascii="Arial" w:eastAsia="Arial" w:hAnsi="Arial" w:cs="Arial"/>
          <w:sz w:val="24"/>
          <w:szCs w:val="24"/>
        </w:rPr>
        <w:t>s</w:t>
      </w:r>
    </w:p>
    <w:p w:rsidR="000030E3" w:rsidRDefault="009042CA">
      <w:pPr>
        <w:spacing w:before="67" w:line="480" w:lineRule="auto"/>
        <w:ind w:left="113" w:right="109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pacing w:val="-1"/>
          <w:sz w:val="24"/>
          <w:szCs w:val="24"/>
        </w:rPr>
        <w:lastRenderedPageBreak/>
        <w:t>o</w:t>
      </w:r>
      <w:r>
        <w:rPr>
          <w:rFonts w:ascii="Arial" w:eastAsia="Arial" w:hAnsi="Arial" w:cs="Arial"/>
          <w:sz w:val="24"/>
          <w:szCs w:val="24"/>
        </w:rPr>
        <w:t>f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200</w:t>
      </w:r>
      <w:r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Ch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gel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6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proofErr w:type="spellStart"/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loo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 xml:space="preserve">w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lgo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igh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pacing w:val="1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r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pacing w:val="7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gh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loo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hing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onne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a 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dd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3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</w:t>
      </w:r>
    </w:p>
    <w:p w:rsidR="000030E3" w:rsidRDefault="009042CA">
      <w:pPr>
        <w:spacing w:before="7" w:line="480" w:lineRule="auto"/>
        <w:ind w:left="113" w:right="44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del</w:t>
      </w:r>
      <w:r>
        <w:rPr>
          <w:rFonts w:ascii="Arial" w:eastAsia="Arial" w:hAnsi="Arial" w:cs="Arial"/>
          <w:sz w:val="24"/>
          <w:szCs w:val="24"/>
        </w:rPr>
        <w:t>),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7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SYN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>dep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deli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3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5</w:t>
      </w:r>
      <w:r>
        <w:rPr>
          <w:rFonts w:ascii="Arial" w:eastAsia="Arial" w:hAnsi="Arial" w:cs="Arial"/>
          <w:spacing w:val="5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7</w:t>
      </w:r>
      <w:r>
        <w:rPr>
          <w:rFonts w:ascii="Arial" w:eastAsia="Arial" w:hAnsi="Arial" w:cs="Arial"/>
          <w:sz w:val="24"/>
          <w:szCs w:val="24"/>
        </w:rPr>
        <w:t>).</w:t>
      </w:r>
    </w:p>
    <w:p w:rsidR="000030E3" w:rsidRDefault="009042CA">
      <w:pPr>
        <w:spacing w:before="7" w:line="480" w:lineRule="auto"/>
        <w:ind w:left="113" w:right="201" w:firstLine="716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Kr</w:t>
      </w:r>
      <w:r>
        <w:rPr>
          <w:rFonts w:ascii="Arial" w:eastAsia="Arial" w:hAnsi="Arial" w:cs="Arial"/>
          <w:spacing w:val="-1"/>
          <w:sz w:val="24"/>
          <w:szCs w:val="24"/>
        </w:rPr>
        <w:t>ueg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</w:t>
      </w:r>
      <w:r>
        <w:rPr>
          <w:rFonts w:ascii="Arial" w:eastAsia="Arial" w:hAnsi="Arial" w:cs="Arial"/>
          <w:spacing w:val="-1"/>
          <w:sz w:val="24"/>
          <w:szCs w:val="24"/>
        </w:rPr>
        <w:t>ug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bu</w:t>
      </w:r>
      <w:r>
        <w:rPr>
          <w:rFonts w:ascii="Arial" w:eastAsia="Arial" w:hAnsi="Arial" w:cs="Arial"/>
          <w:spacing w:val="-1"/>
          <w:sz w:val="24"/>
          <w:szCs w:val="24"/>
        </w:rPr>
        <w:t>ild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a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 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Uni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7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0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ce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que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ce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a </w:t>
      </w:r>
      <w:r>
        <w:rPr>
          <w:rFonts w:ascii="Arial" w:eastAsia="Arial" w:hAnsi="Arial" w:cs="Arial"/>
          <w:spacing w:val="-12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Pr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Uni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whi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lea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c.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anal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c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ce 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pacing w:val="1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Ex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z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oul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alua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a P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udi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-1"/>
          <w:sz w:val="24"/>
          <w:szCs w:val="24"/>
        </w:rPr>
        <w:t>wou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all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9042CA">
      <w:pPr>
        <w:spacing w:before="7" w:line="480" w:lineRule="auto"/>
        <w:ind w:left="113" w:right="62" w:firstLine="7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oll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wo</w:t>
      </w:r>
      <w:r>
        <w:rPr>
          <w:rFonts w:ascii="Arial" w:eastAsia="Arial" w:hAnsi="Arial" w:cs="Arial"/>
          <w:sz w:val="24"/>
          <w:szCs w:val="24"/>
        </w:rPr>
        <w:t>rk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abo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Kr</w:t>
      </w:r>
      <w:r>
        <w:rPr>
          <w:rFonts w:ascii="Arial" w:eastAsia="Arial" w:hAnsi="Arial" w:cs="Arial"/>
          <w:spacing w:val="-1"/>
          <w:sz w:val="24"/>
          <w:szCs w:val="24"/>
        </w:rPr>
        <w:t>uege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2"/>
          <w:sz w:val="24"/>
          <w:szCs w:val="24"/>
        </w:rPr>
        <w:t>ea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ann</w:t>
      </w:r>
      <w:r>
        <w:rPr>
          <w:rFonts w:ascii="Arial" w:eastAsia="Arial" w:hAnsi="Arial" w:cs="Arial"/>
          <w:sz w:val="24"/>
          <w:szCs w:val="24"/>
        </w:rPr>
        <w:t xml:space="preserve">i </w:t>
      </w:r>
      <w:proofErr w:type="spellStart"/>
      <w:r>
        <w:rPr>
          <w:rFonts w:ascii="Arial" w:eastAsia="Arial" w:hAnsi="Arial" w:cs="Arial"/>
          <w:spacing w:val="-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ig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Uni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Cali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c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nu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8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b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]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w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pli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gene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At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7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st </w:t>
      </w:r>
      <w:r>
        <w:rPr>
          <w:rFonts w:ascii="Arial" w:eastAsia="Arial" w:hAnsi="Arial" w:cs="Arial"/>
          <w:spacing w:val="-1"/>
          <w:sz w:val="24"/>
          <w:szCs w:val="24"/>
        </w:rPr>
        <w:t>hal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s.</w:t>
      </w:r>
    </w:p>
    <w:p w:rsidR="000030E3" w:rsidRDefault="009042CA">
      <w:pPr>
        <w:spacing w:before="8" w:line="480" w:lineRule="auto"/>
        <w:ind w:left="113" w:right="62" w:firstLine="7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Kr</w:t>
      </w:r>
      <w:r>
        <w:rPr>
          <w:rFonts w:ascii="Arial" w:eastAsia="Arial" w:hAnsi="Arial" w:cs="Arial"/>
          <w:spacing w:val="-1"/>
          <w:sz w:val="24"/>
          <w:szCs w:val="24"/>
        </w:rPr>
        <w:t>uege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proofErr w:type="spellStart"/>
      <w:r>
        <w:rPr>
          <w:rFonts w:ascii="Arial" w:eastAsia="Arial" w:hAnsi="Arial" w:cs="Arial"/>
          <w:spacing w:val="-4"/>
          <w:sz w:val="24"/>
          <w:szCs w:val="24"/>
        </w:rPr>
        <w:t>V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gn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igna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re (r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olu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 c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x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ulne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 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 xml:space="preserve">so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al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p a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m</w:t>
      </w:r>
      <w:r>
        <w:rPr>
          <w:rFonts w:ascii="Arial" w:eastAsia="Arial" w:hAnsi="Arial" w:cs="Arial"/>
          <w:spacing w:val="5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alua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we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egi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e a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</w:t>
      </w:r>
      <w:r>
        <w:rPr>
          <w:rFonts w:ascii="Arial" w:eastAsia="Arial" w:hAnsi="Arial" w:cs="Arial"/>
          <w:spacing w:val="-1"/>
          <w:sz w:val="24"/>
          <w:szCs w:val="24"/>
        </w:rPr>
        <w:t xml:space="preserve">high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egu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nu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-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ph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</w:p>
    <w:p w:rsidR="000030E3" w:rsidRDefault="009042CA">
      <w:pPr>
        <w:spacing w:before="7"/>
        <w:ind w:left="113"/>
        <w:rPr>
          <w:rFonts w:ascii="Arial" w:eastAsia="Arial" w:hAnsi="Arial" w:cs="Arial"/>
          <w:sz w:val="24"/>
          <w:szCs w:val="24"/>
        </w:rPr>
        <w:sectPr w:rsidR="000030E3">
          <w:pgSz w:w="12240" w:h="15840"/>
          <w:pgMar w:top="1060" w:right="1060" w:bottom="280" w:left="1020" w:header="720" w:footer="720" w:gutter="0"/>
          <w:cols w:space="720"/>
        </w:sectPr>
      </w:pP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</w:p>
    <w:p w:rsidR="000030E3" w:rsidRDefault="009042CA">
      <w:pPr>
        <w:spacing w:before="67" w:line="480" w:lineRule="auto"/>
        <w:ind w:left="113" w:right="577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pacing w:val="-1"/>
          <w:sz w:val="24"/>
          <w:szCs w:val="24"/>
        </w:rPr>
        <w:lastRenderedPageBreak/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proofErr w:type="gramEnd"/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loo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z w:val="24"/>
          <w:szCs w:val="24"/>
        </w:rPr>
        <w:t xml:space="preserve">w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 cr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7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 scr</w:t>
      </w:r>
      <w:r>
        <w:rPr>
          <w:rFonts w:ascii="Arial" w:eastAsia="Arial" w:hAnsi="Arial" w:cs="Arial"/>
          <w:spacing w:val="-1"/>
          <w:sz w:val="24"/>
          <w:szCs w:val="24"/>
        </w:rPr>
        <w:t>ip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h a 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z w:val="24"/>
          <w:szCs w:val="24"/>
        </w:rPr>
        <w:t>w 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s.</w:t>
      </w:r>
    </w:p>
    <w:p w:rsidR="000030E3" w:rsidRDefault="009042CA">
      <w:pPr>
        <w:spacing w:before="8" w:line="480" w:lineRule="auto"/>
        <w:ind w:left="113" w:right="181" w:firstLine="7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oli</w:t>
      </w:r>
      <w:r>
        <w:rPr>
          <w:rFonts w:ascii="Arial" w:eastAsia="Arial" w:hAnsi="Arial" w:cs="Arial"/>
          <w:sz w:val="24"/>
          <w:szCs w:val="24"/>
        </w:rPr>
        <w:t>sh 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ope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ila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ob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pli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ai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inje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whe</w:t>
      </w:r>
      <w:r>
        <w:rPr>
          <w:rFonts w:ascii="Arial" w:eastAsia="Arial" w:hAnsi="Arial" w:cs="Arial"/>
          <w:sz w:val="24"/>
          <w:szCs w:val="24"/>
        </w:rPr>
        <w:t>re S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hop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pli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 a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 S</w:t>
      </w:r>
      <w:r>
        <w:rPr>
          <w:rFonts w:ascii="Arial" w:eastAsia="Arial" w:hAnsi="Arial" w:cs="Arial"/>
          <w:spacing w:val="1"/>
          <w:sz w:val="24"/>
          <w:szCs w:val="24"/>
        </w:rPr>
        <w:t>Q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que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ain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Re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edi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 s</w:t>
      </w:r>
      <w:r>
        <w:rPr>
          <w:rFonts w:ascii="Arial" w:eastAsia="Arial" w:hAnsi="Arial" w:cs="Arial"/>
          <w:spacing w:val="-1"/>
          <w:sz w:val="24"/>
          <w:szCs w:val="24"/>
        </w:rPr>
        <w:t>eq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ale</w:t>
      </w:r>
      <w:r>
        <w:rPr>
          <w:rFonts w:ascii="Arial" w:eastAsia="Arial" w:hAnsi="Arial" w:cs="Arial"/>
          <w:sz w:val="24"/>
          <w:szCs w:val="24"/>
        </w:rPr>
        <w:t>rt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ill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q</w:t>
      </w:r>
      <w:r>
        <w:rPr>
          <w:rFonts w:ascii="Arial" w:eastAsia="Arial" w:hAnsi="Arial" w:cs="Arial"/>
          <w:spacing w:val="-1"/>
          <w:sz w:val="24"/>
          <w:szCs w:val="24"/>
        </w:rPr>
        <w:t>ue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z w:val="24"/>
          <w:szCs w:val="24"/>
        </w:rPr>
        <w:t>s.</w:t>
      </w:r>
    </w:p>
    <w:p w:rsidR="000030E3" w:rsidRDefault="009042CA">
      <w:pPr>
        <w:spacing w:before="7" w:line="480" w:lineRule="auto"/>
        <w:ind w:left="113" w:right="139" w:firstLine="7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lie</w:t>
      </w:r>
      <w:r>
        <w:rPr>
          <w:rFonts w:ascii="Arial" w:eastAsia="Arial" w:hAnsi="Arial" w:cs="Arial"/>
          <w:spacing w:val="-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gnu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dq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st</w:t>
      </w:r>
      <w:proofErr w:type="spellEnd"/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 xml:space="preserve">so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iga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elop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pli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op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</w:t>
      </w:r>
      <w:r>
        <w:rPr>
          <w:rFonts w:ascii="Arial" w:eastAsia="Arial" w:hAnsi="Arial" w:cs="Arial"/>
          <w:spacing w:val="1"/>
          <w:sz w:val="24"/>
          <w:szCs w:val="24"/>
        </w:rPr>
        <w:t>...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o c</w:t>
      </w:r>
      <w:r>
        <w:rPr>
          <w:rFonts w:ascii="Arial" w:eastAsia="Arial" w:hAnsi="Arial" w:cs="Arial"/>
          <w:spacing w:val="-1"/>
          <w:sz w:val="24"/>
          <w:szCs w:val="24"/>
        </w:rPr>
        <w:t>olle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</w:p>
    <w:p w:rsidR="000030E3" w:rsidRDefault="009042CA">
      <w:pPr>
        <w:spacing w:before="7" w:line="480" w:lineRule="auto"/>
        <w:ind w:left="113" w:right="67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4"/>
          <w:sz w:val="24"/>
          <w:szCs w:val="24"/>
        </w:rPr>
        <w:t>(</w:t>
      </w:r>
      <w:r>
        <w:rPr>
          <w:rFonts w:ascii="Arial" w:eastAsia="Arial" w:hAnsi="Arial" w:cs="Arial"/>
          <w:sz w:val="24"/>
          <w:szCs w:val="24"/>
        </w:rPr>
        <w:t>s)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1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que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 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“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pli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S”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pacing w:val="1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0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 s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-1"/>
          <w:sz w:val="24"/>
          <w:szCs w:val="24"/>
        </w:rPr>
        <w:t>pla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ide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od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lo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ina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ili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alua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ewi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7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>whe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ad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ce 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ve 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ad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alua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ot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s.</w:t>
      </w:r>
    </w:p>
    <w:p w:rsidR="000030E3" w:rsidRDefault="009042CA">
      <w:pPr>
        <w:spacing w:before="8" w:line="480" w:lineRule="auto"/>
        <w:ind w:left="113" w:right="169" w:firstLine="716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proofErr w:type="spellStart"/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q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st</w:t>
      </w:r>
      <w:proofErr w:type="spellEnd"/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belie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ope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-1"/>
          <w:sz w:val="24"/>
          <w:szCs w:val="24"/>
        </w:rPr>
        <w:t>del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eli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z w:val="24"/>
          <w:szCs w:val="24"/>
        </w:rPr>
        <w:t xml:space="preserve">b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n 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>]</w:t>
      </w:r>
    </w:p>
    <w:p w:rsidR="000030E3" w:rsidRDefault="009042CA">
      <w:pPr>
        <w:spacing w:before="8" w:line="480" w:lineRule="auto"/>
        <w:ind w:left="113" w:right="410" w:firstLine="716"/>
        <w:rPr>
          <w:rFonts w:ascii="Arial" w:eastAsia="Arial" w:hAnsi="Arial" w:cs="Arial"/>
          <w:sz w:val="24"/>
          <w:szCs w:val="24"/>
        </w:rPr>
        <w:sectPr w:rsidR="000030E3">
          <w:pgSz w:w="12240" w:h="15840"/>
          <w:pgMar w:top="1060" w:right="1060" w:bottom="280" w:left="1020" w:header="720" w:footer="720" w:gutter="0"/>
          <w:cols w:space="720"/>
        </w:sectPr>
      </w:pP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iel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5"/>
          <w:sz w:val="24"/>
          <w:szCs w:val="24"/>
        </w:rPr>
        <w:t>y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ob</w:t>
      </w:r>
      <w:r>
        <w:rPr>
          <w:rFonts w:ascii="Arial" w:eastAsia="Arial" w:hAnsi="Arial" w:cs="Arial"/>
          <w:spacing w:val="2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0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cr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</w:p>
    <w:p w:rsidR="000030E3" w:rsidRDefault="009042CA">
      <w:pPr>
        <w:spacing w:before="67" w:line="480" w:lineRule="auto"/>
        <w:ind w:left="113" w:right="94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pacing w:val="-1"/>
          <w:sz w:val="24"/>
          <w:szCs w:val="24"/>
        </w:rPr>
        <w:lastRenderedPageBreak/>
        <w:t>da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mb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bui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d 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o 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pacing w:val="-3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ual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ei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 xml:space="preserve">, so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2"/>
          <w:sz w:val="24"/>
          <w:szCs w:val="24"/>
        </w:rPr>
        <w:t>el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 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agg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rr</w:t>
      </w:r>
      <w:r>
        <w:rPr>
          <w:rFonts w:ascii="Arial" w:eastAsia="Arial" w:hAnsi="Arial" w:cs="Arial"/>
          <w:spacing w:val="-1"/>
          <w:sz w:val="24"/>
          <w:szCs w:val="24"/>
        </w:rPr>
        <w:t>ep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hou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?</w:t>
      </w:r>
    </w:p>
    <w:p w:rsidR="000030E3" w:rsidRDefault="009042CA">
      <w:pPr>
        <w:spacing w:before="7" w:line="480" w:lineRule="auto"/>
        <w:ind w:left="113" w:right="92" w:firstLine="7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Lan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a E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y</w:t>
      </w:r>
      <w:proofErr w:type="spellEnd"/>
      <w:r>
        <w:rPr>
          <w:rFonts w:ascii="Arial" w:eastAsia="Arial" w:hAnsi="Arial" w:cs="Arial"/>
          <w:spacing w:val="-3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7</w:t>
      </w:r>
      <w:r>
        <w:rPr>
          <w:rFonts w:ascii="Arial" w:eastAsia="Arial" w:hAnsi="Arial" w:cs="Arial"/>
          <w:sz w:val="24"/>
          <w:szCs w:val="24"/>
        </w:rPr>
        <w:t xml:space="preserve">]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x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e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pacing w:val="1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od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nea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gh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elo</w:t>
      </w:r>
      <w:r>
        <w:rPr>
          <w:rFonts w:ascii="Arial" w:eastAsia="Arial" w:hAnsi="Arial" w:cs="Arial"/>
          <w:sz w:val="24"/>
          <w:szCs w:val="24"/>
        </w:rPr>
        <w:t>p 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qu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pacing w:val="-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p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beha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ile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low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so s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ain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9042CA">
      <w:pPr>
        <w:spacing w:before="7" w:line="480" w:lineRule="auto"/>
        <w:ind w:left="113" w:right="67" w:firstLine="716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pacing w:val="5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en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gi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7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 S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re J.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Col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Uni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oo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ibi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8</w:t>
      </w:r>
      <w:r>
        <w:rPr>
          <w:rFonts w:ascii="Arial" w:eastAsia="Arial" w:hAnsi="Arial" w:cs="Arial"/>
          <w:spacing w:val="1"/>
          <w:sz w:val="24"/>
          <w:szCs w:val="24"/>
        </w:rPr>
        <w:t>]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2"/>
          <w:sz w:val="24"/>
          <w:szCs w:val="24"/>
        </w:rPr>
        <w:t>li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a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elop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w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8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 a 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m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hn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que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11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—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oin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whi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cr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-20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gin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 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gue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</w:p>
    <w:p w:rsidR="000030E3" w:rsidRDefault="009042CA">
      <w:pPr>
        <w:spacing w:before="8" w:line="480" w:lineRule="auto"/>
        <w:ind w:left="113" w:right="316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s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wo</w:t>
      </w:r>
      <w:r>
        <w:rPr>
          <w:rFonts w:ascii="Arial" w:eastAsia="Arial" w:hAnsi="Arial" w:cs="Arial"/>
          <w:sz w:val="24"/>
          <w:szCs w:val="24"/>
        </w:rPr>
        <w:t xml:space="preserve">rd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20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c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ili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2"/>
          <w:sz w:val="24"/>
          <w:szCs w:val="24"/>
        </w:rPr>
        <w:t>wl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z w:val="24"/>
          <w:szCs w:val="24"/>
        </w:rPr>
        <w:t>s.</w:t>
      </w:r>
    </w:p>
    <w:p w:rsidR="000030E3" w:rsidRDefault="009042CA">
      <w:pPr>
        <w:spacing w:before="7" w:line="480" w:lineRule="auto"/>
        <w:ind w:left="113" w:right="159" w:firstLine="716"/>
        <w:rPr>
          <w:rFonts w:ascii="Arial" w:eastAsia="Arial" w:hAnsi="Arial" w:cs="Arial"/>
          <w:sz w:val="24"/>
          <w:szCs w:val="24"/>
        </w:rPr>
        <w:sectPr w:rsidR="000030E3">
          <w:pgSz w:w="12240" w:h="15840"/>
          <w:pgMar w:top="1060" w:right="1040" w:bottom="280" w:left="1020" w:header="720" w:footer="720" w:gutter="0"/>
          <w:cols w:space="720"/>
        </w:sectPr>
      </w:pP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e 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-1"/>
          <w:sz w:val="24"/>
          <w:szCs w:val="24"/>
        </w:rPr>
        <w:t>ien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nia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Cal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Ru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 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rl 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[</w:t>
      </w:r>
      <w:r>
        <w:rPr>
          <w:rFonts w:ascii="Arial" w:eastAsia="Arial" w:hAnsi="Arial" w:cs="Arial"/>
          <w:spacing w:val="-1"/>
          <w:sz w:val="24"/>
          <w:szCs w:val="24"/>
        </w:rPr>
        <w:t>9</w:t>
      </w:r>
      <w:r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 a s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ppli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a 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>in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me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un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 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[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]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z w:val="24"/>
          <w:szCs w:val="24"/>
        </w:rPr>
        <w:t xml:space="preserve">w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a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3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-r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ui</w:t>
      </w:r>
      <w:r>
        <w:rPr>
          <w:rFonts w:ascii="Arial" w:eastAsia="Arial" w:hAnsi="Arial" w:cs="Arial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 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7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hei</w:t>
      </w:r>
      <w:r>
        <w:rPr>
          <w:rFonts w:ascii="Arial" w:eastAsia="Arial" w:hAnsi="Arial" w:cs="Arial"/>
          <w:sz w:val="24"/>
          <w:szCs w:val="24"/>
        </w:rPr>
        <w:t>r</w:t>
      </w:r>
    </w:p>
    <w:p w:rsidR="000030E3" w:rsidRDefault="009042CA">
      <w:pPr>
        <w:spacing w:before="67" w:line="480" w:lineRule="auto"/>
        <w:ind w:left="113" w:right="183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pacing w:val="-1"/>
          <w:sz w:val="24"/>
          <w:szCs w:val="24"/>
        </w:rPr>
        <w:lastRenderedPageBreak/>
        <w:t>app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proofErr w:type="gramEnd"/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owe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12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9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20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a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r-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app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oa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 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agen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z w:val="24"/>
          <w:szCs w:val="24"/>
        </w:rPr>
        <w:t>re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ibu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ap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ul</w:t>
      </w:r>
      <w:r>
        <w:rPr>
          <w:rFonts w:ascii="Arial" w:eastAsia="Arial" w:hAnsi="Arial" w:cs="Arial"/>
          <w:sz w:val="24"/>
          <w:szCs w:val="24"/>
        </w:rPr>
        <w:t>d 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>rt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a s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wa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app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-2"/>
          <w:sz w:val="24"/>
          <w:szCs w:val="24"/>
        </w:rPr>
        <w:t>'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ce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ss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og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whi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gen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wha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m</w:t>
      </w:r>
      <w:r>
        <w:rPr>
          <w:rFonts w:ascii="Arial" w:eastAsia="Arial" w:hAnsi="Arial" w:cs="Arial"/>
          <w:spacing w:val="-1"/>
          <w:sz w:val="24"/>
          <w:szCs w:val="24"/>
        </w:rPr>
        <w:t>oni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-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0030E3">
      <w:pPr>
        <w:spacing w:before="6" w:line="140" w:lineRule="exact"/>
        <w:rPr>
          <w:sz w:val="15"/>
          <w:szCs w:val="15"/>
        </w:rPr>
      </w:pP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9042CA">
      <w:pPr>
        <w:spacing w:line="260" w:lineRule="exact"/>
        <w:ind w:left="4412" w:right="4383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C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on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c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lu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s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io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n</w:t>
      </w:r>
    </w:p>
    <w:p w:rsidR="000030E3" w:rsidRDefault="000030E3">
      <w:pPr>
        <w:spacing w:before="16" w:line="240" w:lineRule="exact"/>
        <w:rPr>
          <w:sz w:val="24"/>
          <w:szCs w:val="24"/>
        </w:rPr>
      </w:pPr>
    </w:p>
    <w:p w:rsidR="000030E3" w:rsidRDefault="009042CA">
      <w:pPr>
        <w:spacing w:before="29" w:line="480" w:lineRule="auto"/>
        <w:ind w:left="113" w:right="70" w:firstLine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3"/>
          <w:sz w:val="24"/>
          <w:szCs w:val="24"/>
        </w:rPr>
        <w:t>y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 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7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abili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s</w:t>
      </w:r>
      <w:r>
        <w:rPr>
          <w:rFonts w:ascii="Arial" w:eastAsia="Arial" w:hAnsi="Arial" w:cs="Arial"/>
          <w:spacing w:val="-1"/>
          <w:sz w:val="24"/>
          <w:szCs w:val="24"/>
        </w:rPr>
        <w:t>po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abno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eha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ou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2"/>
          <w:sz w:val="24"/>
          <w:szCs w:val="24"/>
        </w:rPr>
        <w:t>wl</w:t>
      </w:r>
      <w:r>
        <w:rPr>
          <w:rFonts w:ascii="Arial" w:eastAsia="Arial" w:hAnsi="Arial" w:cs="Arial"/>
          <w:spacing w:val="-1"/>
          <w:sz w:val="24"/>
          <w:szCs w:val="24"/>
        </w:rPr>
        <w:t>edg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ulne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ab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 z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ro-</w:t>
      </w:r>
      <w:r>
        <w:rPr>
          <w:rFonts w:ascii="Arial" w:eastAsia="Arial" w:hAnsi="Arial" w:cs="Arial"/>
          <w:spacing w:val="2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n s</w:t>
      </w:r>
      <w:r>
        <w:rPr>
          <w:rFonts w:ascii="Arial" w:eastAsia="Arial" w:hAnsi="Arial" w:cs="Arial"/>
          <w:spacing w:val="-1"/>
          <w:sz w:val="24"/>
          <w:szCs w:val="24"/>
        </w:rPr>
        <w:t>igna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wai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ulne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wai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w 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e cr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do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nl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1"/>
          <w:sz w:val="24"/>
          <w:szCs w:val="24"/>
        </w:rPr>
        <w:t>ig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bei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 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e 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o c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la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 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li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 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anda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 c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nu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 xml:space="preserve">” </w:t>
      </w:r>
      <w:r>
        <w:rPr>
          <w:rFonts w:ascii="Arial" w:eastAsia="Arial" w:hAnsi="Arial" w:cs="Arial"/>
          <w:spacing w:val="-1"/>
          <w:sz w:val="24"/>
          <w:szCs w:val="24"/>
        </w:rPr>
        <w:t>beha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 “</w:t>
      </w:r>
      <w:r>
        <w:rPr>
          <w:rFonts w:ascii="Arial" w:eastAsia="Arial" w:hAnsi="Arial" w:cs="Arial"/>
          <w:spacing w:val="-1"/>
          <w:sz w:val="24"/>
          <w:szCs w:val="24"/>
        </w:rPr>
        <w:t>lea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legi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han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he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r</w:t>
      </w:r>
      <w:r>
        <w:rPr>
          <w:rFonts w:ascii="Arial" w:eastAsia="Arial" w:hAnsi="Arial" w:cs="Arial"/>
          <w:spacing w:val="-1"/>
          <w:sz w:val="24"/>
          <w:szCs w:val="24"/>
        </w:rPr>
        <w:t>edu</w:t>
      </w:r>
      <w:r>
        <w:rPr>
          <w:rFonts w:ascii="Arial" w:eastAsia="Arial" w:hAnsi="Arial" w:cs="Arial"/>
          <w:sz w:val="24"/>
          <w:szCs w:val="24"/>
        </w:rPr>
        <w:t xml:space="preserve">ce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se 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s.</w:t>
      </w:r>
    </w:p>
    <w:p w:rsidR="000030E3" w:rsidRDefault="009042CA">
      <w:pPr>
        <w:spacing w:before="7" w:line="480" w:lineRule="auto"/>
        <w:ind w:left="113" w:right="105" w:firstLine="71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Un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una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-20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re 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pon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6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-c</w:t>
      </w:r>
      <w:r>
        <w:rPr>
          <w:rFonts w:ascii="Arial" w:eastAsia="Arial" w:hAnsi="Arial" w:cs="Arial"/>
          <w:spacing w:val="-1"/>
          <w:sz w:val="24"/>
          <w:szCs w:val="24"/>
        </w:rPr>
        <w:t>oun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1"/>
          <w:sz w:val="24"/>
          <w:szCs w:val="24"/>
        </w:rPr>
        <w:t>whi</w:t>
      </w:r>
      <w:r>
        <w:rPr>
          <w:rFonts w:ascii="Arial" w:eastAsia="Arial" w:hAnsi="Arial" w:cs="Arial"/>
          <w:sz w:val="24"/>
          <w:szCs w:val="24"/>
        </w:rPr>
        <w:t xml:space="preserve">ch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gn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 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sz w:val="24"/>
          <w:szCs w:val="24"/>
        </w:rPr>
        <w:t>hei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 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noi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ee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lou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au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w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be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me 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e 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od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e r</w:t>
      </w:r>
      <w:r>
        <w:rPr>
          <w:rFonts w:ascii="Arial" w:eastAsia="Arial" w:hAnsi="Arial" w:cs="Arial"/>
          <w:spacing w:val="-1"/>
          <w:sz w:val="24"/>
          <w:szCs w:val="24"/>
        </w:rPr>
        <w:t>eq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pa</w:t>
      </w:r>
      <w:r>
        <w:rPr>
          <w:rFonts w:ascii="Arial" w:eastAsia="Arial" w:hAnsi="Arial" w:cs="Arial"/>
          <w:spacing w:val="1"/>
          <w:sz w:val="24"/>
          <w:szCs w:val="24"/>
        </w:rPr>
        <w:t>tt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</w:p>
    <w:p w:rsidR="000030E3" w:rsidRDefault="009042CA">
      <w:pPr>
        <w:spacing w:before="7" w:line="480" w:lineRule="auto"/>
        <w:ind w:left="113" w:right="356" w:firstLine="712"/>
        <w:rPr>
          <w:rFonts w:ascii="Arial" w:eastAsia="Arial" w:hAnsi="Arial" w:cs="Arial"/>
          <w:sz w:val="24"/>
          <w:szCs w:val="24"/>
        </w:rPr>
        <w:sectPr w:rsidR="000030E3">
          <w:pgSz w:w="12240" w:h="15840"/>
          <w:pgMar w:top="1060" w:right="1040" w:bottom="280" w:left="1020" w:header="720" w:footer="720" w:gutter="0"/>
          <w:cols w:space="720"/>
        </w:sectPr>
      </w:pP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re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2"/>
          <w:sz w:val="24"/>
          <w:szCs w:val="24"/>
        </w:rPr>
        <w:t>bl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 c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 s</w:t>
      </w:r>
      <w:r>
        <w:rPr>
          <w:rFonts w:ascii="Arial" w:eastAsia="Arial" w:hAnsi="Arial" w:cs="Arial"/>
          <w:spacing w:val="-1"/>
          <w:sz w:val="24"/>
          <w:szCs w:val="24"/>
        </w:rPr>
        <w:t>igna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al</w:t>
      </w:r>
      <w:r>
        <w:rPr>
          <w:rFonts w:ascii="Arial" w:eastAsia="Arial" w:hAnsi="Arial" w:cs="Arial"/>
          <w:spacing w:val="-1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 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1"/>
          <w:sz w:val="24"/>
          <w:szCs w:val="24"/>
        </w:rPr>
        <w:t>wel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wo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5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s.</w:t>
      </w:r>
    </w:p>
    <w:p w:rsidR="000030E3" w:rsidRDefault="009042CA">
      <w:pPr>
        <w:spacing w:before="67" w:line="480" w:lineRule="auto"/>
        <w:ind w:left="113" w:right="74" w:firstLine="712"/>
        <w:jc w:val="both"/>
        <w:rPr>
          <w:rFonts w:ascii="Arial" w:eastAsia="Arial" w:hAnsi="Arial" w:cs="Arial"/>
          <w:sz w:val="24"/>
          <w:szCs w:val="24"/>
        </w:rPr>
        <w:sectPr w:rsidR="000030E3">
          <w:pgSz w:w="12240" w:h="15840"/>
          <w:pgMar w:top="1060" w:right="1120" w:bottom="280" w:left="1020" w:header="720" w:footer="720" w:gutter="0"/>
          <w:cols w:space="720"/>
        </w:sectPr>
      </w:pPr>
      <w:r>
        <w:rPr>
          <w:rFonts w:ascii="Arial" w:eastAsia="Arial" w:hAnsi="Arial" w:cs="Arial"/>
          <w:sz w:val="24"/>
          <w:szCs w:val="24"/>
        </w:rPr>
        <w:lastRenderedPageBreak/>
        <w:t>As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re s</w:t>
      </w:r>
      <w:r>
        <w:rPr>
          <w:rFonts w:ascii="Arial" w:eastAsia="Arial" w:hAnsi="Arial" w:cs="Arial"/>
          <w:spacing w:val="-1"/>
          <w:sz w:val="24"/>
          <w:szCs w:val="24"/>
        </w:rPr>
        <w:t>ophi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elo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7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now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ck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obabl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al</w:t>
      </w:r>
      <w:r>
        <w:rPr>
          <w:rFonts w:ascii="Arial" w:eastAsia="Arial" w:hAnsi="Arial" w:cs="Arial"/>
          <w:spacing w:val="5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lin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ga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st </w:t>
      </w:r>
      <w:r>
        <w:rPr>
          <w:rFonts w:ascii="Arial" w:eastAsia="Arial" w:hAnsi="Arial" w:cs="Arial"/>
          <w:spacing w:val="-1"/>
          <w:sz w:val="24"/>
          <w:szCs w:val="24"/>
        </w:rPr>
        <w:t>unau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z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bo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h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ou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h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9042CA">
      <w:pPr>
        <w:spacing w:before="63" w:line="260" w:lineRule="exact"/>
        <w:ind w:left="4100" w:right="441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lastRenderedPageBreak/>
        <w:t>Re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f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e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  <w:u w:val="thick" w:color="000000"/>
        </w:rPr>
        <w:t>r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e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  <w:u w:val="thick" w:color="000000"/>
        </w:rPr>
        <w:t>n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  <w:u w:val="thick" w:color="000000"/>
        </w:rPr>
        <w:t>c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  <w:u w:val="thick" w:color="000000"/>
        </w:rPr>
        <w:t>e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s</w:t>
      </w: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0030E3">
      <w:pPr>
        <w:spacing w:before="4" w:line="200" w:lineRule="exact"/>
      </w:pPr>
    </w:p>
    <w:p w:rsidR="000030E3" w:rsidRDefault="009042CA">
      <w:pPr>
        <w:spacing w:before="29"/>
        <w:ind w:left="11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Denni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“An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EEE</w:t>
      </w:r>
      <w:r>
        <w:rPr>
          <w:rFonts w:ascii="Arial" w:eastAsia="Arial" w:hAnsi="Arial" w:cs="Arial"/>
          <w:i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5"/>
          <w:sz w:val="24"/>
          <w:szCs w:val="24"/>
        </w:rPr>
        <w:t>T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an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ion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n S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pacing w:val="-3"/>
          <w:sz w:val="24"/>
          <w:szCs w:val="24"/>
        </w:rPr>
        <w:t>f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w</w:t>
      </w:r>
      <w:r>
        <w:rPr>
          <w:rFonts w:ascii="Arial" w:eastAsia="Arial" w:hAnsi="Arial" w:cs="Arial"/>
          <w:i/>
          <w:spacing w:val="2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re</w:t>
      </w:r>
    </w:p>
    <w:p w:rsidR="000030E3" w:rsidRDefault="000030E3">
      <w:pPr>
        <w:spacing w:before="16" w:line="260" w:lineRule="exact"/>
        <w:rPr>
          <w:sz w:val="26"/>
          <w:szCs w:val="26"/>
        </w:rPr>
      </w:pPr>
    </w:p>
    <w:p w:rsidR="000030E3" w:rsidRDefault="009042CA">
      <w:pPr>
        <w:ind w:left="47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ngi</w:t>
      </w:r>
      <w:r>
        <w:rPr>
          <w:rFonts w:ascii="Arial" w:eastAsia="Arial" w:hAnsi="Arial" w:cs="Arial"/>
          <w:i/>
          <w:spacing w:val="2"/>
          <w:sz w:val="24"/>
          <w:szCs w:val="24"/>
        </w:rPr>
        <w:t>n</w:t>
      </w:r>
      <w:r>
        <w:rPr>
          <w:rFonts w:ascii="Arial" w:eastAsia="Arial" w:hAnsi="Arial" w:cs="Arial"/>
          <w:i/>
          <w:spacing w:val="-1"/>
          <w:sz w:val="24"/>
          <w:szCs w:val="24"/>
        </w:rPr>
        <w:t>ee</w:t>
      </w:r>
      <w:r>
        <w:rPr>
          <w:rFonts w:ascii="Arial" w:eastAsia="Arial" w:hAnsi="Arial" w:cs="Arial"/>
          <w:i/>
          <w:spacing w:val="4"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ing</w:t>
      </w:r>
      <w:r>
        <w:rPr>
          <w:rFonts w:ascii="Arial" w:eastAsia="Arial" w:hAnsi="Arial" w:cs="Arial"/>
          <w:i/>
          <w:sz w:val="24"/>
          <w:szCs w:val="24"/>
        </w:rPr>
        <w:t>,</w:t>
      </w:r>
      <w:r>
        <w:rPr>
          <w:rFonts w:ascii="Arial" w:eastAsia="Arial" w:hAnsi="Arial" w:cs="Arial"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13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),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22</w: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pacing w:val="2"/>
          <w:sz w:val="24"/>
          <w:szCs w:val="24"/>
        </w:rPr>
        <w:t>3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eb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pacing w:val="2"/>
          <w:sz w:val="24"/>
          <w:szCs w:val="24"/>
        </w:rPr>
        <w:t>9</w:t>
      </w:r>
      <w:r>
        <w:rPr>
          <w:rFonts w:ascii="Arial" w:eastAsia="Arial" w:hAnsi="Arial" w:cs="Arial"/>
          <w:spacing w:val="-1"/>
          <w:sz w:val="24"/>
          <w:szCs w:val="24"/>
        </w:rPr>
        <w:t>87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0030E3">
      <w:pPr>
        <w:spacing w:before="13" w:line="220" w:lineRule="exact"/>
        <w:rPr>
          <w:sz w:val="22"/>
          <w:szCs w:val="22"/>
        </w:rPr>
      </w:pPr>
    </w:p>
    <w:p w:rsidR="000030E3" w:rsidRDefault="009042CA">
      <w:pPr>
        <w:spacing w:line="480" w:lineRule="auto"/>
        <w:ind w:left="477" w:right="74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lgun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12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32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-6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6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</w:t>
      </w:r>
      <w:r>
        <w:rPr>
          <w:rFonts w:ascii="Arial" w:eastAsia="Arial" w:hAnsi="Arial" w:cs="Arial"/>
          <w:spacing w:val="-12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s: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Rul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-B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EEE</w:t>
      </w:r>
      <w:r>
        <w:rPr>
          <w:rFonts w:ascii="Arial" w:eastAsia="Arial" w:hAnsi="Arial" w:cs="Arial"/>
          <w:i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9"/>
          <w:sz w:val="24"/>
          <w:szCs w:val="24"/>
        </w:rPr>
        <w:t>T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an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2"/>
          <w:sz w:val="24"/>
          <w:szCs w:val="24"/>
        </w:rPr>
        <w:t>o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n S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pacing w:val="-3"/>
          <w:sz w:val="24"/>
          <w:szCs w:val="24"/>
        </w:rPr>
        <w:t>f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wa</w:t>
      </w:r>
      <w:r>
        <w:rPr>
          <w:rFonts w:ascii="Arial" w:eastAsia="Arial" w:hAnsi="Arial" w:cs="Arial"/>
          <w:i/>
          <w:sz w:val="24"/>
          <w:szCs w:val="24"/>
        </w:rPr>
        <w:t>re E</w:t>
      </w:r>
      <w:r>
        <w:rPr>
          <w:rFonts w:ascii="Arial" w:eastAsia="Arial" w:hAnsi="Arial" w:cs="Arial"/>
          <w:i/>
          <w:spacing w:val="2"/>
          <w:sz w:val="24"/>
          <w:szCs w:val="24"/>
        </w:rPr>
        <w:t>n</w:t>
      </w:r>
      <w:r>
        <w:rPr>
          <w:rFonts w:ascii="Arial" w:eastAsia="Arial" w:hAnsi="Arial" w:cs="Arial"/>
          <w:i/>
          <w:spacing w:val="-1"/>
          <w:sz w:val="24"/>
          <w:szCs w:val="24"/>
        </w:rPr>
        <w:t>gi</w:t>
      </w:r>
      <w:r>
        <w:rPr>
          <w:rFonts w:ascii="Arial" w:eastAsia="Arial" w:hAnsi="Arial" w:cs="Arial"/>
          <w:i/>
          <w:spacing w:val="2"/>
          <w:sz w:val="24"/>
          <w:szCs w:val="24"/>
        </w:rPr>
        <w:t>n</w:t>
      </w:r>
      <w:r>
        <w:rPr>
          <w:rFonts w:ascii="Arial" w:eastAsia="Arial" w:hAnsi="Arial" w:cs="Arial"/>
          <w:i/>
          <w:spacing w:val="-1"/>
          <w:sz w:val="24"/>
          <w:szCs w:val="24"/>
        </w:rPr>
        <w:t>ee</w:t>
      </w:r>
      <w:r>
        <w:rPr>
          <w:rFonts w:ascii="Arial" w:eastAsia="Arial" w:hAnsi="Arial" w:cs="Arial"/>
          <w:i/>
          <w:spacing w:val="4"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ing</w:t>
      </w:r>
      <w:r>
        <w:rPr>
          <w:rFonts w:ascii="Arial" w:eastAsia="Arial" w:hAnsi="Arial" w:cs="Arial"/>
          <w:i/>
          <w:sz w:val="24"/>
          <w:szCs w:val="24"/>
        </w:rPr>
        <w:t>,</w:t>
      </w:r>
      <w:r>
        <w:rPr>
          <w:rFonts w:ascii="Arial" w:eastAsia="Arial" w:hAnsi="Arial" w:cs="Arial"/>
          <w:i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i/>
          <w:sz w:val="24"/>
          <w:szCs w:val="24"/>
        </w:rPr>
        <w:t>.</w:t>
      </w:r>
      <w:r>
        <w:rPr>
          <w:rFonts w:ascii="Arial" w:eastAsia="Arial" w:hAnsi="Arial" w:cs="Arial"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21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), 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18</w:t>
      </w:r>
      <w:r>
        <w:rPr>
          <w:rFonts w:ascii="Arial" w:eastAsia="Arial" w:hAnsi="Arial" w:cs="Arial"/>
          <w:sz w:val="24"/>
          <w:szCs w:val="24"/>
        </w:rPr>
        <w:t>1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199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rch 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pacing w:val="-1"/>
          <w:sz w:val="24"/>
          <w:szCs w:val="24"/>
        </w:rPr>
        <w:t>995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0030E3">
      <w:pPr>
        <w:spacing w:line="160" w:lineRule="exact"/>
        <w:rPr>
          <w:sz w:val="16"/>
          <w:szCs w:val="16"/>
        </w:rPr>
      </w:pP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9042CA">
      <w:pPr>
        <w:spacing w:line="478" w:lineRule="auto"/>
        <w:ind w:left="477" w:right="802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Kr</w:t>
      </w:r>
      <w:r>
        <w:rPr>
          <w:rFonts w:ascii="Arial" w:eastAsia="Arial" w:hAnsi="Arial" w:cs="Arial"/>
          <w:spacing w:val="-1"/>
          <w:sz w:val="24"/>
          <w:szCs w:val="24"/>
        </w:rPr>
        <w:t>uegel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 E.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ce s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wo</w:t>
      </w:r>
      <w:r>
        <w:rPr>
          <w:rFonts w:ascii="Arial" w:eastAsia="Arial" w:hAnsi="Arial" w:cs="Arial"/>
          <w:sz w:val="24"/>
          <w:szCs w:val="24"/>
        </w:rPr>
        <w:t xml:space="preserve">rk 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Pr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2"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ed</w:t>
      </w:r>
      <w:r>
        <w:rPr>
          <w:rFonts w:ascii="Arial" w:eastAsia="Arial" w:hAnsi="Arial" w:cs="Arial"/>
          <w:i/>
          <w:spacing w:val="2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ng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f</w:t>
      </w:r>
      <w:r>
        <w:rPr>
          <w:rFonts w:ascii="Arial" w:eastAsia="Arial" w:hAnsi="Arial" w:cs="Arial"/>
          <w:i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h</w:t>
      </w:r>
      <w:r>
        <w:rPr>
          <w:rFonts w:ascii="Arial" w:eastAsia="Arial" w:hAnsi="Arial" w:cs="Arial"/>
          <w:i/>
          <w:sz w:val="24"/>
          <w:szCs w:val="24"/>
        </w:rPr>
        <w:t xml:space="preserve">e </w:t>
      </w:r>
      <w:r>
        <w:rPr>
          <w:rFonts w:ascii="Arial" w:eastAsia="Arial" w:hAnsi="Arial" w:cs="Arial"/>
          <w:i/>
          <w:spacing w:val="-1"/>
          <w:sz w:val="24"/>
          <w:szCs w:val="24"/>
        </w:rPr>
        <w:t>20</w:t>
      </w:r>
      <w:r>
        <w:rPr>
          <w:rFonts w:ascii="Arial" w:eastAsia="Arial" w:hAnsi="Arial" w:cs="Arial"/>
          <w:i/>
          <w:spacing w:val="2"/>
          <w:sz w:val="24"/>
          <w:szCs w:val="24"/>
        </w:rPr>
        <w:t>0</w:t>
      </w:r>
      <w:r>
        <w:rPr>
          <w:rFonts w:ascii="Arial" w:eastAsia="Arial" w:hAnsi="Arial" w:cs="Arial"/>
          <w:i/>
          <w:sz w:val="24"/>
          <w:szCs w:val="24"/>
        </w:rPr>
        <w:t>2</w:t>
      </w:r>
      <w:r>
        <w:rPr>
          <w:rFonts w:ascii="Arial" w:eastAsia="Arial" w:hAnsi="Arial" w:cs="Arial"/>
          <w:i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-1"/>
          <w:sz w:val="24"/>
          <w:szCs w:val="24"/>
        </w:rPr>
        <w:t>C</w:t>
      </w:r>
      <w:r>
        <w:rPr>
          <w:rFonts w:ascii="Arial" w:eastAsia="Arial" w:hAnsi="Arial" w:cs="Arial"/>
          <w:i/>
          <w:sz w:val="24"/>
          <w:szCs w:val="24"/>
        </w:rPr>
        <w:t>M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Sy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pacing w:val="2"/>
          <w:sz w:val="24"/>
          <w:szCs w:val="24"/>
        </w:rPr>
        <w:t>p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2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m</w:t>
      </w:r>
      <w:r>
        <w:rPr>
          <w:rFonts w:ascii="Arial" w:eastAsia="Arial" w:hAnsi="Arial" w:cs="Arial"/>
          <w:i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2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n</w:t>
      </w:r>
      <w:r>
        <w:rPr>
          <w:rFonts w:ascii="Arial" w:eastAsia="Arial" w:hAnsi="Arial" w:cs="Arial"/>
          <w:i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-1"/>
          <w:sz w:val="24"/>
          <w:szCs w:val="24"/>
        </w:rPr>
        <w:t>pp</w:t>
      </w:r>
      <w:r>
        <w:rPr>
          <w:rFonts w:ascii="Arial" w:eastAsia="Arial" w:hAnsi="Arial" w:cs="Arial"/>
          <w:i/>
          <w:spacing w:val="2"/>
          <w:sz w:val="24"/>
          <w:szCs w:val="24"/>
        </w:rPr>
        <w:t>l</w:t>
      </w:r>
      <w:r>
        <w:rPr>
          <w:rFonts w:ascii="Arial" w:eastAsia="Arial" w:hAnsi="Arial" w:cs="Arial"/>
          <w:i/>
          <w:spacing w:val="-1"/>
          <w:sz w:val="24"/>
          <w:szCs w:val="24"/>
        </w:rPr>
        <w:t>ie</w:t>
      </w:r>
      <w:r>
        <w:rPr>
          <w:rFonts w:ascii="Arial" w:eastAsia="Arial" w:hAnsi="Arial" w:cs="Arial"/>
          <w:i/>
          <w:sz w:val="24"/>
          <w:szCs w:val="24"/>
        </w:rPr>
        <w:t xml:space="preserve">d </w:t>
      </w:r>
      <w:r>
        <w:rPr>
          <w:rFonts w:ascii="Arial" w:eastAsia="Arial" w:hAnsi="Arial" w:cs="Arial"/>
          <w:i/>
          <w:spacing w:val="-1"/>
          <w:sz w:val="24"/>
          <w:szCs w:val="24"/>
        </w:rPr>
        <w:t>C</w:t>
      </w:r>
      <w:r>
        <w:rPr>
          <w:rFonts w:ascii="Arial" w:eastAsia="Arial" w:hAnsi="Arial" w:cs="Arial"/>
          <w:i/>
          <w:spacing w:val="2"/>
          <w:sz w:val="24"/>
          <w:szCs w:val="24"/>
        </w:rPr>
        <w:t>o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pacing w:val="-1"/>
          <w:sz w:val="24"/>
          <w:szCs w:val="24"/>
        </w:rPr>
        <w:t>pu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2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w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3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SA: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2002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pacing w:val="4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pacing w:val="-1"/>
          <w:sz w:val="24"/>
          <w:szCs w:val="24"/>
        </w:rPr>
        <w:t>8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0030E3">
      <w:pPr>
        <w:spacing w:before="2" w:line="160" w:lineRule="exact"/>
        <w:rPr>
          <w:sz w:val="16"/>
          <w:szCs w:val="16"/>
        </w:rPr>
      </w:pP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9042CA">
      <w:pPr>
        <w:spacing w:line="482" w:lineRule="auto"/>
        <w:ind w:left="477" w:right="194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Kr</w:t>
      </w:r>
      <w:r>
        <w:rPr>
          <w:rFonts w:ascii="Arial" w:eastAsia="Arial" w:hAnsi="Arial" w:cs="Arial"/>
          <w:spacing w:val="-1"/>
          <w:sz w:val="24"/>
          <w:szCs w:val="24"/>
        </w:rPr>
        <w:t>uege</w:t>
      </w:r>
      <w:r>
        <w:rPr>
          <w:rFonts w:ascii="Arial" w:eastAsia="Arial" w:hAnsi="Arial" w:cs="Arial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27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ig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we</w:t>
      </w:r>
      <w:r>
        <w:rPr>
          <w:rFonts w:ascii="Arial" w:eastAsia="Arial" w:hAnsi="Arial" w:cs="Arial"/>
          <w:spacing w:val="5"/>
          <w:sz w:val="24"/>
          <w:szCs w:val="24"/>
        </w:rPr>
        <w:t>b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ba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Pr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eed</w:t>
      </w:r>
      <w:r>
        <w:rPr>
          <w:rFonts w:ascii="Arial" w:eastAsia="Arial" w:hAnsi="Arial" w:cs="Arial"/>
          <w:i/>
          <w:spacing w:val="2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ng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 xml:space="preserve">f 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h</w:t>
      </w:r>
      <w:r>
        <w:rPr>
          <w:rFonts w:ascii="Arial" w:eastAsia="Arial" w:hAnsi="Arial" w:cs="Arial"/>
          <w:i/>
          <w:sz w:val="24"/>
          <w:szCs w:val="24"/>
        </w:rPr>
        <w:t xml:space="preserve">e </w:t>
      </w:r>
      <w:r>
        <w:rPr>
          <w:rFonts w:ascii="Arial" w:eastAsia="Arial" w:hAnsi="Arial" w:cs="Arial"/>
          <w:i/>
          <w:spacing w:val="-1"/>
          <w:sz w:val="24"/>
          <w:szCs w:val="24"/>
        </w:rPr>
        <w:t>10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z w:val="24"/>
          <w:szCs w:val="24"/>
        </w:rPr>
        <w:t>h</w:t>
      </w:r>
      <w:r>
        <w:rPr>
          <w:rFonts w:ascii="Arial" w:eastAsia="Arial" w:hAnsi="Arial" w:cs="Arial"/>
          <w:i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-1"/>
          <w:sz w:val="24"/>
          <w:szCs w:val="24"/>
        </w:rPr>
        <w:t>C</w:t>
      </w:r>
      <w:r>
        <w:rPr>
          <w:rFonts w:ascii="Arial" w:eastAsia="Arial" w:hAnsi="Arial" w:cs="Arial"/>
          <w:i/>
          <w:sz w:val="24"/>
          <w:szCs w:val="24"/>
        </w:rPr>
        <w:t>M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on</w:t>
      </w:r>
      <w:r>
        <w:rPr>
          <w:rFonts w:ascii="Arial" w:eastAsia="Arial" w:hAnsi="Arial" w:cs="Arial"/>
          <w:i/>
          <w:spacing w:val="1"/>
          <w:sz w:val="24"/>
          <w:szCs w:val="24"/>
        </w:rPr>
        <w:t>f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2"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 xml:space="preserve">ce </w:t>
      </w:r>
      <w:r>
        <w:rPr>
          <w:rFonts w:ascii="Arial" w:eastAsia="Arial" w:hAnsi="Arial" w:cs="Arial"/>
          <w:i/>
          <w:spacing w:val="2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 xml:space="preserve">n </w:t>
      </w:r>
      <w:r>
        <w:rPr>
          <w:rFonts w:ascii="Arial" w:eastAsia="Arial" w:hAnsi="Arial" w:cs="Arial"/>
          <w:i/>
          <w:spacing w:val="-1"/>
          <w:sz w:val="24"/>
          <w:szCs w:val="24"/>
        </w:rPr>
        <w:t>C</w:t>
      </w:r>
      <w:r>
        <w:rPr>
          <w:rFonts w:ascii="Arial" w:eastAsia="Arial" w:hAnsi="Arial" w:cs="Arial"/>
          <w:i/>
          <w:spacing w:val="2"/>
          <w:sz w:val="24"/>
          <w:szCs w:val="24"/>
        </w:rPr>
        <w:t>o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pacing w:val="2"/>
          <w:sz w:val="24"/>
          <w:szCs w:val="24"/>
        </w:rPr>
        <w:t>p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2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an</w:t>
      </w:r>
      <w:r>
        <w:rPr>
          <w:rFonts w:ascii="Arial" w:eastAsia="Arial" w:hAnsi="Arial" w:cs="Arial"/>
          <w:i/>
          <w:sz w:val="24"/>
          <w:szCs w:val="24"/>
        </w:rPr>
        <w:t xml:space="preserve">d </w:t>
      </w:r>
      <w:r>
        <w:rPr>
          <w:rFonts w:ascii="Arial" w:eastAsia="Arial" w:hAnsi="Arial" w:cs="Arial"/>
          <w:i/>
          <w:spacing w:val="-1"/>
          <w:sz w:val="24"/>
          <w:szCs w:val="24"/>
        </w:rPr>
        <w:t>C</w:t>
      </w:r>
      <w:r>
        <w:rPr>
          <w:rFonts w:ascii="Arial" w:eastAsia="Arial" w:hAnsi="Arial" w:cs="Arial"/>
          <w:i/>
          <w:spacing w:val="2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m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pacing w:val="2"/>
          <w:sz w:val="24"/>
          <w:szCs w:val="24"/>
        </w:rPr>
        <w:t>u</w:t>
      </w:r>
      <w:r>
        <w:rPr>
          <w:rFonts w:ascii="Arial" w:eastAsia="Arial" w:hAnsi="Arial" w:cs="Arial"/>
          <w:i/>
          <w:spacing w:val="-1"/>
          <w:sz w:val="24"/>
          <w:szCs w:val="24"/>
        </w:rPr>
        <w:t>ni</w:t>
      </w:r>
      <w:r>
        <w:rPr>
          <w:rFonts w:ascii="Arial" w:eastAsia="Arial" w:hAnsi="Arial" w:cs="Arial"/>
          <w:i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a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ion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6"/>
          <w:sz w:val="24"/>
          <w:szCs w:val="24"/>
        </w:rPr>
        <w:t>y</w:t>
      </w:r>
      <w:r>
        <w:rPr>
          <w:rFonts w:ascii="Arial" w:eastAsia="Arial" w:hAnsi="Arial" w:cs="Arial"/>
          <w:i/>
          <w:sz w:val="24"/>
          <w:szCs w:val="24"/>
        </w:rPr>
        <w:t>,</w:t>
      </w:r>
      <w:r>
        <w:rPr>
          <w:rFonts w:ascii="Arial" w:eastAsia="Arial" w:hAnsi="Arial" w:cs="Arial"/>
          <w:i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w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-3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SA: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20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25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2</w:t>
      </w:r>
      <w:r>
        <w:rPr>
          <w:rFonts w:ascii="Arial" w:eastAsia="Arial" w:hAnsi="Arial" w:cs="Arial"/>
          <w:spacing w:val="-1"/>
          <w:sz w:val="24"/>
          <w:szCs w:val="24"/>
        </w:rPr>
        <w:t>61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0030E3">
      <w:pPr>
        <w:spacing w:before="7" w:line="140" w:lineRule="exact"/>
        <w:rPr>
          <w:sz w:val="15"/>
          <w:szCs w:val="15"/>
        </w:rPr>
      </w:pP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9042CA">
      <w:pPr>
        <w:spacing w:line="480" w:lineRule="auto"/>
        <w:ind w:left="477" w:right="94" w:hanging="360"/>
        <w:rPr>
          <w:rFonts w:ascii="Arial" w:eastAsia="Arial" w:hAnsi="Arial" w:cs="Arial"/>
          <w:sz w:val="24"/>
          <w:szCs w:val="24"/>
        </w:rPr>
        <w:sectPr w:rsidR="000030E3">
          <w:pgSz w:w="12240" w:h="15840"/>
          <w:pgMar w:top="1060" w:right="1020" w:bottom="280" w:left="1340" w:header="720" w:footer="720" w:gutter="0"/>
          <w:cols w:space="720"/>
        </w:sectPr>
      </w:pPr>
      <w:r>
        <w:rPr>
          <w:rFonts w:ascii="Arial" w:eastAsia="Arial" w:hAnsi="Arial" w:cs="Arial"/>
          <w:spacing w:val="-1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z</w:t>
      </w:r>
      <w:proofErr w:type="spellEnd"/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27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“S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me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ue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pli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 xml:space="preserve">”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i/>
          <w:sz w:val="24"/>
          <w:szCs w:val="24"/>
        </w:rPr>
        <w:t>Pr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pacing w:val="2"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d</w:t>
      </w:r>
      <w:r>
        <w:rPr>
          <w:rFonts w:ascii="Arial" w:eastAsia="Arial" w:hAnsi="Arial" w:cs="Arial"/>
          <w:i/>
          <w:spacing w:val="2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ng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f</w:t>
      </w:r>
      <w:r>
        <w:rPr>
          <w:rFonts w:ascii="Arial" w:eastAsia="Arial" w:hAnsi="Arial" w:cs="Arial"/>
          <w:i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h</w:t>
      </w:r>
      <w:r>
        <w:rPr>
          <w:rFonts w:ascii="Arial" w:eastAsia="Arial" w:hAnsi="Arial" w:cs="Arial"/>
          <w:i/>
          <w:sz w:val="24"/>
          <w:szCs w:val="24"/>
        </w:rPr>
        <w:t xml:space="preserve">e </w:t>
      </w:r>
      <w:r>
        <w:rPr>
          <w:rFonts w:ascii="Arial" w:eastAsia="Arial" w:hAnsi="Arial" w:cs="Arial"/>
          <w:i/>
          <w:spacing w:val="-1"/>
          <w:sz w:val="24"/>
          <w:szCs w:val="24"/>
        </w:rPr>
        <w:t>9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z w:val="24"/>
          <w:szCs w:val="24"/>
        </w:rPr>
        <w:t xml:space="preserve">h </w:t>
      </w:r>
      <w:r>
        <w:rPr>
          <w:rFonts w:ascii="Arial" w:eastAsia="Arial" w:hAnsi="Arial" w:cs="Arial"/>
          <w:i/>
          <w:spacing w:val="1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na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2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on</w:t>
      </w:r>
      <w:r>
        <w:rPr>
          <w:rFonts w:ascii="Arial" w:eastAsia="Arial" w:hAnsi="Arial" w:cs="Arial"/>
          <w:i/>
          <w:spacing w:val="2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l</w:t>
      </w:r>
      <w:r>
        <w:rPr>
          <w:rFonts w:ascii="Arial" w:eastAsia="Arial" w:hAnsi="Arial" w:cs="Arial"/>
          <w:i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Con</w:t>
      </w:r>
      <w:r>
        <w:rPr>
          <w:rFonts w:ascii="Arial" w:eastAsia="Arial" w:hAnsi="Arial" w:cs="Arial"/>
          <w:i/>
          <w:spacing w:val="1"/>
          <w:sz w:val="24"/>
          <w:szCs w:val="24"/>
        </w:rPr>
        <w:t>f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en</w:t>
      </w:r>
      <w:r>
        <w:rPr>
          <w:rFonts w:ascii="Arial" w:eastAsia="Arial" w:hAnsi="Arial" w:cs="Arial"/>
          <w:i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sz w:val="24"/>
          <w:szCs w:val="24"/>
        </w:rPr>
        <w:t xml:space="preserve">e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n</w:t>
      </w:r>
      <w:r>
        <w:rPr>
          <w:rFonts w:ascii="Arial" w:eastAsia="Arial" w:hAnsi="Arial" w:cs="Arial"/>
          <w:i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Ar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f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2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 xml:space="preserve">l </w:t>
      </w:r>
      <w:r>
        <w:rPr>
          <w:rFonts w:ascii="Arial" w:eastAsia="Arial" w:hAnsi="Arial" w:cs="Arial"/>
          <w:i/>
          <w:spacing w:val="1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ell</w:t>
      </w:r>
      <w:r>
        <w:rPr>
          <w:rFonts w:ascii="Arial" w:eastAsia="Arial" w:hAnsi="Arial" w:cs="Arial"/>
          <w:i/>
          <w:spacing w:val="2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g</w:t>
      </w:r>
      <w:r>
        <w:rPr>
          <w:rFonts w:ascii="Arial" w:eastAsia="Arial" w:hAnsi="Arial" w:cs="Arial"/>
          <w:i/>
          <w:spacing w:val="2"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 xml:space="preserve">ce </w:t>
      </w:r>
      <w:r>
        <w:rPr>
          <w:rFonts w:ascii="Arial" w:eastAsia="Arial" w:hAnsi="Arial" w:cs="Arial"/>
          <w:i/>
          <w:spacing w:val="2"/>
          <w:sz w:val="24"/>
          <w:szCs w:val="24"/>
        </w:rPr>
        <w:t>a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d S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pacing w:val="-3"/>
          <w:sz w:val="24"/>
          <w:szCs w:val="24"/>
        </w:rPr>
        <w:t>f</w:t>
      </w:r>
      <w:r>
        <w:rPr>
          <w:rFonts w:ascii="Arial" w:eastAsia="Arial" w:hAnsi="Arial" w:cs="Arial"/>
          <w:i/>
          <w:sz w:val="24"/>
          <w:szCs w:val="24"/>
        </w:rPr>
        <w:t xml:space="preserve">t </w:t>
      </w:r>
      <w:r>
        <w:rPr>
          <w:rFonts w:ascii="Arial" w:eastAsia="Arial" w:hAnsi="Arial" w:cs="Arial"/>
          <w:i/>
          <w:spacing w:val="-1"/>
          <w:sz w:val="24"/>
          <w:szCs w:val="24"/>
        </w:rPr>
        <w:t>C</w:t>
      </w:r>
      <w:r>
        <w:rPr>
          <w:rFonts w:ascii="Arial" w:eastAsia="Arial" w:hAnsi="Arial" w:cs="Arial"/>
          <w:i/>
          <w:spacing w:val="2"/>
          <w:sz w:val="24"/>
          <w:szCs w:val="24"/>
        </w:rPr>
        <w:t>o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pacing w:val="-1"/>
          <w:sz w:val="24"/>
          <w:szCs w:val="24"/>
        </w:rPr>
        <w:t>pu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2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z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proofErr w:type="spellEnd"/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Ru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ow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sz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rd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2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adeu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pacing w:val="2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Lo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Z</w:t>
      </w:r>
      <w:r>
        <w:rPr>
          <w:rFonts w:ascii="Arial" w:eastAsia="Arial" w:hAnsi="Arial" w:cs="Arial"/>
          <w:spacing w:val="-1"/>
          <w:sz w:val="24"/>
          <w:szCs w:val="24"/>
        </w:rPr>
        <w:t>adeh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Z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ada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Hei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el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2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-</w:t>
      </w:r>
      <w:proofErr w:type="spellStart"/>
      <w:r>
        <w:rPr>
          <w:rFonts w:ascii="Arial" w:eastAsia="Arial" w:hAnsi="Arial" w:cs="Arial"/>
          <w:spacing w:val="-12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lag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2</w:t>
      </w:r>
      <w:r>
        <w:rPr>
          <w:rFonts w:ascii="Arial" w:eastAsia="Arial" w:hAnsi="Arial" w:cs="Arial"/>
          <w:spacing w:val="-1"/>
          <w:sz w:val="24"/>
          <w:szCs w:val="24"/>
        </w:rPr>
        <w:t>006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pacing w:val="2"/>
          <w:sz w:val="24"/>
          <w:szCs w:val="24"/>
        </w:rPr>
        <w:t>6</w:t>
      </w:r>
      <w:r>
        <w:rPr>
          <w:rFonts w:ascii="Arial" w:eastAsia="Arial" w:hAnsi="Arial" w:cs="Arial"/>
          <w:spacing w:val="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pacing w:val="-1"/>
          <w:sz w:val="24"/>
          <w:szCs w:val="24"/>
        </w:rPr>
        <w:t>74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9042CA">
      <w:pPr>
        <w:spacing w:before="67" w:line="480" w:lineRule="auto"/>
        <w:ind w:left="477" w:right="61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lastRenderedPageBreak/>
        <w:t>6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L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ndq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“A</w:t>
      </w:r>
      <w:r>
        <w:rPr>
          <w:rFonts w:ascii="Arial" w:eastAsia="Arial" w:hAnsi="Arial" w:cs="Arial"/>
          <w:spacing w:val="-1"/>
          <w:sz w:val="24"/>
          <w:szCs w:val="24"/>
        </w:rPr>
        <w:t>ppli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pacing w:val="3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eg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lle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ng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Pr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ee</w:t>
      </w:r>
      <w:r>
        <w:rPr>
          <w:rFonts w:ascii="Arial" w:eastAsia="Arial" w:hAnsi="Arial" w:cs="Arial"/>
          <w:i/>
          <w:spacing w:val="2"/>
          <w:sz w:val="24"/>
          <w:szCs w:val="24"/>
        </w:rPr>
        <w:t>d</w:t>
      </w:r>
      <w:r>
        <w:rPr>
          <w:rFonts w:ascii="Arial" w:eastAsia="Arial" w:hAnsi="Arial" w:cs="Arial"/>
          <w:i/>
          <w:spacing w:val="-1"/>
          <w:sz w:val="24"/>
          <w:szCs w:val="24"/>
        </w:rPr>
        <w:t>ing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f</w:t>
      </w:r>
      <w:r>
        <w:rPr>
          <w:rFonts w:ascii="Arial" w:eastAsia="Arial" w:hAnsi="Arial" w:cs="Arial"/>
          <w:i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h</w:t>
      </w:r>
      <w:r>
        <w:rPr>
          <w:rFonts w:ascii="Arial" w:eastAsia="Arial" w:hAnsi="Arial" w:cs="Arial"/>
          <w:i/>
          <w:sz w:val="24"/>
          <w:szCs w:val="24"/>
        </w:rPr>
        <w:t xml:space="preserve">e </w:t>
      </w:r>
      <w:r>
        <w:rPr>
          <w:rFonts w:ascii="Arial" w:eastAsia="Arial" w:hAnsi="Arial" w:cs="Arial"/>
          <w:i/>
          <w:spacing w:val="-1"/>
          <w:sz w:val="24"/>
          <w:szCs w:val="24"/>
        </w:rPr>
        <w:t>4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z w:val="24"/>
          <w:szCs w:val="24"/>
        </w:rPr>
        <w:t>h</w:t>
      </w:r>
      <w:r>
        <w:rPr>
          <w:rFonts w:ascii="Arial" w:eastAsia="Arial" w:hAnsi="Arial" w:cs="Arial"/>
          <w:i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na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2"/>
          <w:sz w:val="24"/>
          <w:szCs w:val="24"/>
        </w:rPr>
        <w:t>o</w:t>
      </w:r>
      <w:r>
        <w:rPr>
          <w:rFonts w:ascii="Arial" w:eastAsia="Arial" w:hAnsi="Arial" w:cs="Arial"/>
          <w:i/>
          <w:spacing w:val="-1"/>
          <w:sz w:val="24"/>
          <w:szCs w:val="24"/>
        </w:rPr>
        <w:t>na</w:t>
      </w:r>
      <w:r>
        <w:rPr>
          <w:rFonts w:ascii="Arial" w:eastAsia="Arial" w:hAnsi="Arial" w:cs="Arial"/>
          <w:i/>
          <w:sz w:val="24"/>
          <w:szCs w:val="24"/>
        </w:rPr>
        <w:t>l</w:t>
      </w:r>
      <w:r>
        <w:rPr>
          <w:rFonts w:ascii="Arial" w:eastAsia="Arial" w:hAnsi="Arial" w:cs="Arial"/>
          <w:i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4"/>
          <w:sz w:val="24"/>
          <w:szCs w:val="24"/>
        </w:rPr>
        <w:t>y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pacing w:val="2"/>
          <w:sz w:val="24"/>
          <w:szCs w:val="24"/>
        </w:rPr>
        <w:t>p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2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m</w:t>
      </w:r>
      <w:r>
        <w:rPr>
          <w:rFonts w:ascii="Arial" w:eastAsia="Arial" w:hAnsi="Arial" w:cs="Arial"/>
          <w:i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2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 xml:space="preserve">n </w:t>
      </w:r>
      <w:r>
        <w:rPr>
          <w:rFonts w:ascii="Arial" w:eastAsia="Arial" w:hAnsi="Arial" w:cs="Arial"/>
          <w:i/>
          <w:spacing w:val="-1"/>
          <w:sz w:val="24"/>
          <w:szCs w:val="24"/>
        </w:rPr>
        <w:t>Re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2"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-1"/>
          <w:sz w:val="24"/>
          <w:szCs w:val="24"/>
        </w:rPr>
        <w:t>d</w:t>
      </w:r>
      <w:r>
        <w:rPr>
          <w:rFonts w:ascii="Arial" w:eastAsia="Arial" w:hAnsi="Arial" w:cs="Arial"/>
          <w:i/>
          <w:sz w:val="24"/>
          <w:szCs w:val="24"/>
        </w:rPr>
        <w:t>v</w:t>
      </w:r>
      <w:r>
        <w:rPr>
          <w:rFonts w:ascii="Arial" w:eastAsia="Arial" w:hAnsi="Arial" w:cs="Arial"/>
          <w:i/>
          <w:spacing w:val="-1"/>
          <w:sz w:val="24"/>
          <w:szCs w:val="24"/>
        </w:rPr>
        <w:t>an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2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 xml:space="preserve">n </w:t>
      </w:r>
      <w:r>
        <w:rPr>
          <w:rFonts w:ascii="Arial" w:eastAsia="Arial" w:hAnsi="Arial" w:cs="Arial"/>
          <w:i/>
          <w:spacing w:val="1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io</w:t>
      </w:r>
      <w:r>
        <w:rPr>
          <w:rFonts w:ascii="Arial" w:eastAsia="Arial" w:hAnsi="Arial" w:cs="Arial"/>
          <w:i/>
          <w:sz w:val="24"/>
          <w:szCs w:val="24"/>
        </w:rPr>
        <w:t xml:space="preserve">n </w:t>
      </w:r>
      <w:r>
        <w:rPr>
          <w:rFonts w:ascii="Arial" w:eastAsia="Arial" w:hAnsi="Arial" w:cs="Arial"/>
          <w:i/>
          <w:spacing w:val="-1"/>
          <w:sz w:val="24"/>
          <w:szCs w:val="24"/>
        </w:rPr>
        <w:t>De</w:t>
      </w:r>
      <w:r>
        <w:rPr>
          <w:rFonts w:ascii="Arial" w:eastAsia="Arial" w:hAnsi="Arial" w:cs="Arial"/>
          <w:i/>
          <w:spacing w:val="5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io</w:t>
      </w:r>
      <w:r>
        <w:rPr>
          <w:rFonts w:ascii="Arial" w:eastAsia="Arial" w:hAnsi="Arial" w:cs="Arial"/>
          <w:i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Lee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Lud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proofErr w:type="spellEnd"/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5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pi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London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K: </w:t>
      </w:r>
      <w:r>
        <w:rPr>
          <w:rFonts w:ascii="Arial" w:eastAsia="Arial" w:hAnsi="Arial" w:cs="Arial"/>
          <w:spacing w:val="-12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ge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-</w:t>
      </w:r>
      <w:proofErr w:type="spellStart"/>
      <w:r>
        <w:rPr>
          <w:rFonts w:ascii="Arial" w:eastAsia="Arial" w:hAnsi="Arial" w:cs="Arial"/>
          <w:spacing w:val="-12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ag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20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2"/>
          <w:sz w:val="24"/>
          <w:szCs w:val="24"/>
        </w:rPr>
        <w:t>3</w:t>
      </w:r>
      <w:r>
        <w:rPr>
          <w:rFonts w:ascii="Arial" w:eastAsia="Arial" w:hAnsi="Arial" w:cs="Arial"/>
          <w:spacing w:val="-1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0030E3">
      <w:pPr>
        <w:spacing w:line="160" w:lineRule="exact"/>
        <w:rPr>
          <w:sz w:val="16"/>
          <w:szCs w:val="16"/>
        </w:rPr>
      </w:pP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9042CA">
      <w:pPr>
        <w:spacing w:line="478" w:lineRule="auto"/>
        <w:ind w:left="477" w:right="584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7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Lan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Br</w:t>
      </w:r>
      <w:r>
        <w:rPr>
          <w:rFonts w:ascii="Arial" w:eastAsia="Arial" w:hAnsi="Arial" w:cs="Arial"/>
          <w:spacing w:val="-1"/>
          <w:sz w:val="24"/>
          <w:szCs w:val="24"/>
        </w:rPr>
        <w:t>odle</w:t>
      </w:r>
      <w:r>
        <w:rPr>
          <w:rFonts w:ascii="Arial" w:eastAsia="Arial" w:hAnsi="Arial" w:cs="Arial"/>
          <w:spacing w:val="-20"/>
          <w:sz w:val="24"/>
          <w:szCs w:val="24"/>
        </w:rPr>
        <w:t>y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</w:t>
      </w:r>
      <w:r>
        <w:rPr>
          <w:rFonts w:ascii="Arial" w:eastAsia="Arial" w:hAnsi="Arial" w:cs="Arial"/>
          <w:spacing w:val="-23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equ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ce 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du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 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Pr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pacing w:val="2"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di</w:t>
      </w:r>
      <w:r>
        <w:rPr>
          <w:rFonts w:ascii="Arial" w:eastAsia="Arial" w:hAnsi="Arial" w:cs="Arial"/>
          <w:i/>
          <w:spacing w:val="2"/>
          <w:sz w:val="24"/>
          <w:szCs w:val="24"/>
        </w:rPr>
        <w:t>n</w:t>
      </w:r>
      <w:r>
        <w:rPr>
          <w:rFonts w:ascii="Arial" w:eastAsia="Arial" w:hAnsi="Arial" w:cs="Arial"/>
          <w:i/>
          <w:spacing w:val="-1"/>
          <w:sz w:val="24"/>
          <w:szCs w:val="24"/>
        </w:rPr>
        <w:t>g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f</w:t>
      </w:r>
      <w:r>
        <w:rPr>
          <w:rFonts w:ascii="Arial" w:eastAsia="Arial" w:hAnsi="Arial" w:cs="Arial"/>
          <w:i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h</w:t>
      </w:r>
      <w:r>
        <w:rPr>
          <w:rFonts w:ascii="Arial" w:eastAsia="Arial" w:hAnsi="Arial" w:cs="Arial"/>
          <w:i/>
          <w:sz w:val="24"/>
          <w:szCs w:val="24"/>
        </w:rPr>
        <w:t xml:space="preserve">e </w:t>
      </w:r>
      <w:r>
        <w:rPr>
          <w:rFonts w:ascii="Arial" w:eastAsia="Arial" w:hAnsi="Arial" w:cs="Arial"/>
          <w:i/>
          <w:spacing w:val="-1"/>
          <w:sz w:val="24"/>
          <w:szCs w:val="24"/>
        </w:rPr>
        <w:t>5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z w:val="24"/>
          <w:szCs w:val="24"/>
        </w:rPr>
        <w:t>h</w:t>
      </w:r>
      <w:r>
        <w:rPr>
          <w:rFonts w:ascii="Arial" w:eastAsia="Arial" w:hAnsi="Arial" w:cs="Arial"/>
          <w:i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-1"/>
          <w:sz w:val="24"/>
          <w:szCs w:val="24"/>
        </w:rPr>
        <w:t>C</w:t>
      </w:r>
      <w:r>
        <w:rPr>
          <w:rFonts w:ascii="Arial" w:eastAsia="Arial" w:hAnsi="Arial" w:cs="Arial"/>
          <w:i/>
          <w:sz w:val="24"/>
          <w:szCs w:val="24"/>
        </w:rPr>
        <w:t>M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Con</w:t>
      </w:r>
      <w:r>
        <w:rPr>
          <w:rFonts w:ascii="Arial" w:eastAsia="Arial" w:hAnsi="Arial" w:cs="Arial"/>
          <w:i/>
          <w:spacing w:val="1"/>
          <w:sz w:val="24"/>
          <w:szCs w:val="24"/>
        </w:rPr>
        <w:t>f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en</w:t>
      </w:r>
      <w:r>
        <w:rPr>
          <w:rFonts w:ascii="Arial" w:eastAsia="Arial" w:hAnsi="Arial" w:cs="Arial"/>
          <w:i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sz w:val="24"/>
          <w:szCs w:val="24"/>
        </w:rPr>
        <w:t xml:space="preserve">e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 xml:space="preserve">n </w:t>
      </w:r>
      <w:r>
        <w:rPr>
          <w:rFonts w:ascii="Arial" w:eastAsia="Arial" w:hAnsi="Arial" w:cs="Arial"/>
          <w:i/>
          <w:spacing w:val="2"/>
          <w:sz w:val="24"/>
          <w:szCs w:val="24"/>
        </w:rPr>
        <w:t>Co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pacing w:val="-1"/>
          <w:sz w:val="24"/>
          <w:szCs w:val="24"/>
        </w:rPr>
        <w:t>pu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2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an</w:t>
      </w:r>
      <w:r>
        <w:rPr>
          <w:rFonts w:ascii="Arial" w:eastAsia="Arial" w:hAnsi="Arial" w:cs="Arial"/>
          <w:i/>
          <w:sz w:val="24"/>
          <w:szCs w:val="24"/>
        </w:rPr>
        <w:t xml:space="preserve">d </w:t>
      </w:r>
      <w:r>
        <w:rPr>
          <w:rFonts w:ascii="Arial" w:eastAsia="Arial" w:hAnsi="Arial" w:cs="Arial"/>
          <w:i/>
          <w:spacing w:val="-1"/>
          <w:sz w:val="24"/>
          <w:szCs w:val="24"/>
        </w:rPr>
        <w:t>C</w:t>
      </w:r>
      <w:r>
        <w:rPr>
          <w:rFonts w:ascii="Arial" w:eastAsia="Arial" w:hAnsi="Arial" w:cs="Arial"/>
          <w:i/>
          <w:spacing w:val="2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m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pacing w:val="2"/>
          <w:sz w:val="24"/>
          <w:szCs w:val="24"/>
        </w:rPr>
        <w:t>n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a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2"/>
          <w:sz w:val="24"/>
          <w:szCs w:val="24"/>
        </w:rPr>
        <w:t>o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pacing w:val="4"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6"/>
          <w:sz w:val="24"/>
          <w:szCs w:val="24"/>
        </w:rPr>
        <w:t>y</w:t>
      </w:r>
      <w:r>
        <w:rPr>
          <w:rFonts w:ascii="Arial" w:eastAsia="Arial" w:hAnsi="Arial" w:cs="Arial"/>
          <w:i/>
          <w:sz w:val="24"/>
          <w:szCs w:val="24"/>
        </w:rPr>
        <w:t>,</w:t>
      </w:r>
      <w:r>
        <w:rPr>
          <w:rFonts w:ascii="Arial" w:eastAsia="Arial" w:hAnsi="Arial" w:cs="Arial"/>
          <w:i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Ne</w:t>
      </w:r>
      <w:r>
        <w:rPr>
          <w:rFonts w:ascii="Arial" w:eastAsia="Arial" w:hAnsi="Arial" w:cs="Arial"/>
          <w:i/>
          <w:sz w:val="24"/>
          <w:szCs w:val="24"/>
        </w:rPr>
        <w:t>w</w:t>
      </w:r>
      <w:r>
        <w:rPr>
          <w:rFonts w:ascii="Arial" w:eastAsia="Arial" w:hAnsi="Arial" w:cs="Arial"/>
          <w:i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2"/>
          <w:sz w:val="24"/>
          <w:szCs w:val="24"/>
        </w:rPr>
        <w:t>Y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rk,</w:t>
      </w:r>
      <w:r>
        <w:rPr>
          <w:rFonts w:ascii="Arial" w:eastAsia="Arial" w:hAnsi="Arial" w:cs="Arial"/>
          <w:i/>
          <w:spacing w:val="-1"/>
          <w:sz w:val="24"/>
          <w:szCs w:val="24"/>
        </w:rPr>
        <w:t xml:space="preserve"> N</w:t>
      </w:r>
      <w:r>
        <w:rPr>
          <w:rFonts w:ascii="Arial" w:eastAsia="Arial" w:hAnsi="Arial" w:cs="Arial"/>
          <w:i/>
          <w:spacing w:val="-24"/>
          <w:sz w:val="24"/>
          <w:szCs w:val="24"/>
        </w:rPr>
        <w:t>Y</w:t>
      </w:r>
      <w:r>
        <w:rPr>
          <w:rFonts w:ascii="Arial" w:eastAsia="Arial" w:hAnsi="Arial" w:cs="Arial"/>
          <w:i/>
          <w:sz w:val="24"/>
          <w:szCs w:val="24"/>
        </w:rPr>
        <w:t>,</w:t>
      </w:r>
      <w:r>
        <w:rPr>
          <w:rFonts w:ascii="Arial" w:eastAsia="Arial" w:hAnsi="Arial" w:cs="Arial"/>
          <w:i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SA:</w:t>
      </w:r>
      <w:r>
        <w:rPr>
          <w:rFonts w:ascii="Arial" w:eastAsia="Arial" w:hAnsi="Arial" w:cs="Arial"/>
          <w:i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-1"/>
          <w:sz w:val="24"/>
          <w:szCs w:val="24"/>
        </w:rPr>
        <w:t>C</w:t>
      </w:r>
      <w:r>
        <w:rPr>
          <w:rFonts w:ascii="Arial" w:eastAsia="Arial" w:hAnsi="Arial" w:cs="Arial"/>
          <w:i/>
          <w:sz w:val="24"/>
          <w:szCs w:val="24"/>
        </w:rPr>
        <w:t>M,</w:t>
      </w:r>
      <w:r>
        <w:rPr>
          <w:rFonts w:ascii="Arial" w:eastAsia="Arial" w:hAnsi="Arial" w:cs="Arial"/>
          <w:i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4"/>
          <w:sz w:val="24"/>
          <w:szCs w:val="24"/>
        </w:rPr>
        <w:t>1</w:t>
      </w:r>
      <w:r>
        <w:rPr>
          <w:rFonts w:ascii="Arial" w:eastAsia="Arial" w:hAnsi="Arial" w:cs="Arial"/>
          <w:spacing w:val="-1"/>
          <w:sz w:val="24"/>
          <w:szCs w:val="24"/>
        </w:rPr>
        <w:t>998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15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4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158.</w:t>
      </w:r>
    </w:p>
    <w:p w:rsidR="000030E3" w:rsidRDefault="000030E3">
      <w:pPr>
        <w:spacing w:before="6" w:line="160" w:lineRule="exact"/>
        <w:rPr>
          <w:sz w:val="16"/>
          <w:szCs w:val="16"/>
        </w:rPr>
      </w:pP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9042CA">
      <w:pPr>
        <w:spacing w:line="480" w:lineRule="auto"/>
        <w:ind w:left="477" w:right="192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8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Le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 S.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“A</w:t>
      </w:r>
      <w:r>
        <w:rPr>
          <w:rFonts w:ascii="Arial" w:eastAsia="Arial" w:hAnsi="Arial" w:cs="Arial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ewo</w:t>
      </w:r>
      <w:r>
        <w:rPr>
          <w:rFonts w:ascii="Arial" w:eastAsia="Arial" w:hAnsi="Arial" w:cs="Arial"/>
          <w:sz w:val="24"/>
          <w:szCs w:val="24"/>
        </w:rPr>
        <w:t>rk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ea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del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-1"/>
          <w:sz w:val="24"/>
          <w:szCs w:val="24"/>
        </w:rPr>
        <w:t>De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-1"/>
          <w:sz w:val="24"/>
          <w:szCs w:val="24"/>
        </w:rPr>
        <w:t>C</w:t>
      </w:r>
      <w:r>
        <w:rPr>
          <w:rFonts w:ascii="Arial" w:eastAsia="Arial" w:hAnsi="Arial" w:cs="Arial"/>
          <w:i/>
          <w:sz w:val="24"/>
          <w:szCs w:val="24"/>
        </w:rPr>
        <w:t>M</w:t>
      </w:r>
      <w:r>
        <w:rPr>
          <w:rFonts w:ascii="Arial" w:eastAsia="Arial" w:hAnsi="Arial" w:cs="Arial"/>
          <w:i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5"/>
          <w:sz w:val="24"/>
          <w:szCs w:val="24"/>
        </w:rPr>
        <w:t>T</w:t>
      </w:r>
      <w:r>
        <w:rPr>
          <w:rFonts w:ascii="Arial" w:eastAsia="Arial" w:hAnsi="Arial" w:cs="Arial"/>
          <w:i/>
          <w:spacing w:val="-4"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an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2"/>
          <w:sz w:val="24"/>
          <w:szCs w:val="24"/>
        </w:rPr>
        <w:t>o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 xml:space="preserve">n </w:t>
      </w:r>
      <w:r>
        <w:rPr>
          <w:rFonts w:ascii="Arial" w:eastAsia="Arial" w:hAnsi="Arial" w:cs="Arial"/>
          <w:i/>
          <w:spacing w:val="1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pacing w:val="1"/>
          <w:sz w:val="24"/>
          <w:szCs w:val="24"/>
        </w:rPr>
        <w:t>f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pacing w:val="4"/>
          <w:sz w:val="24"/>
          <w:szCs w:val="24"/>
        </w:rPr>
        <w:t>r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pacing w:val="-1"/>
          <w:sz w:val="24"/>
          <w:szCs w:val="24"/>
        </w:rPr>
        <w:t>a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2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n</w:t>
      </w:r>
      <w:r>
        <w:rPr>
          <w:rFonts w:ascii="Arial" w:eastAsia="Arial" w:hAnsi="Arial" w:cs="Arial"/>
          <w:i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a</w:t>
      </w:r>
      <w:r>
        <w:rPr>
          <w:rFonts w:ascii="Arial" w:eastAsia="Arial" w:hAnsi="Arial" w:cs="Arial"/>
          <w:i/>
          <w:spacing w:val="2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d Sys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2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m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ol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(</w:t>
      </w:r>
      <w:r>
        <w:rPr>
          <w:rFonts w:ascii="Arial" w:eastAsia="Arial" w:hAnsi="Arial" w:cs="Arial"/>
          <w:spacing w:val="-1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),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pp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22</w:t>
      </w:r>
      <w:r>
        <w:rPr>
          <w:rFonts w:ascii="Arial" w:eastAsia="Arial" w:hAnsi="Arial" w:cs="Arial"/>
          <w:spacing w:val="1"/>
          <w:sz w:val="24"/>
          <w:szCs w:val="24"/>
        </w:rPr>
        <w:t>7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pacing w:val="2"/>
          <w:sz w:val="24"/>
          <w:szCs w:val="24"/>
        </w:rPr>
        <w:t>6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No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2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pacing w:val="-1"/>
          <w:sz w:val="24"/>
          <w:szCs w:val="24"/>
        </w:rPr>
        <w:t>00</w:t>
      </w:r>
      <w:r>
        <w:rPr>
          <w:rFonts w:ascii="Arial" w:eastAsia="Arial" w:hAnsi="Arial" w:cs="Arial"/>
          <w:sz w:val="24"/>
          <w:szCs w:val="24"/>
        </w:rPr>
        <w:t>.</w:t>
      </w:r>
    </w:p>
    <w:p w:rsidR="000030E3" w:rsidRDefault="000030E3">
      <w:pPr>
        <w:spacing w:before="10" w:line="140" w:lineRule="exact"/>
        <w:rPr>
          <w:sz w:val="15"/>
          <w:szCs w:val="15"/>
        </w:rPr>
      </w:pPr>
    </w:p>
    <w:p w:rsidR="000030E3" w:rsidRDefault="000030E3">
      <w:pPr>
        <w:spacing w:line="200" w:lineRule="exact"/>
      </w:pPr>
    </w:p>
    <w:p w:rsidR="000030E3" w:rsidRDefault="000030E3">
      <w:pPr>
        <w:spacing w:line="200" w:lineRule="exact"/>
      </w:pPr>
    </w:p>
    <w:p w:rsidR="000030E3" w:rsidRDefault="009042CA">
      <w:pPr>
        <w:spacing w:line="480" w:lineRule="auto"/>
        <w:ind w:left="477" w:right="198" w:hanging="360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pacing w:val="-1"/>
          <w:sz w:val="24"/>
          <w:szCs w:val="24"/>
        </w:rPr>
        <w:t>9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Ru</w:t>
      </w:r>
      <w:r>
        <w:rPr>
          <w:rFonts w:ascii="Arial" w:eastAsia="Arial" w:hAnsi="Arial" w:cs="Arial"/>
          <w:sz w:val="24"/>
          <w:szCs w:val="24"/>
        </w:rPr>
        <w:t>sc</w:t>
      </w:r>
      <w:r>
        <w:rPr>
          <w:rFonts w:ascii="Arial" w:eastAsia="Arial" w:hAnsi="Arial" w:cs="Arial"/>
          <w:spacing w:val="-1"/>
          <w:sz w:val="24"/>
          <w:szCs w:val="24"/>
        </w:rPr>
        <w:t>hi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 K.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Le</w:t>
      </w:r>
      <w:r>
        <w:rPr>
          <w:rFonts w:ascii="Arial" w:eastAsia="Arial" w:hAnsi="Arial" w:cs="Arial"/>
          <w:spacing w:val="4"/>
          <w:sz w:val="24"/>
          <w:szCs w:val="24"/>
        </w:rPr>
        <w:t>v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“Ex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ni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ty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 Pr</w:t>
      </w:r>
      <w:r>
        <w:rPr>
          <w:rFonts w:ascii="Arial" w:eastAsia="Arial" w:hAnsi="Arial" w:cs="Arial"/>
          <w:spacing w:val="-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ibu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12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pacing w:val="4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oa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>”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Pr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pacing w:val="4"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eed</w:t>
      </w:r>
      <w:r>
        <w:rPr>
          <w:rFonts w:ascii="Arial" w:eastAsia="Arial" w:hAnsi="Arial" w:cs="Arial"/>
          <w:i/>
          <w:spacing w:val="2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ng</w:t>
      </w:r>
      <w:r>
        <w:rPr>
          <w:rFonts w:ascii="Arial" w:eastAsia="Arial" w:hAnsi="Arial" w:cs="Arial"/>
          <w:i/>
          <w:sz w:val="24"/>
          <w:szCs w:val="24"/>
        </w:rPr>
        <w:t>s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 xml:space="preserve">f </w:t>
      </w:r>
      <w:r>
        <w:rPr>
          <w:rFonts w:ascii="Arial" w:eastAsia="Arial" w:hAnsi="Arial" w:cs="Arial"/>
          <w:i/>
          <w:spacing w:val="1"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h</w:t>
      </w:r>
      <w:r>
        <w:rPr>
          <w:rFonts w:ascii="Arial" w:eastAsia="Arial" w:hAnsi="Arial" w:cs="Arial"/>
          <w:i/>
          <w:sz w:val="24"/>
          <w:szCs w:val="24"/>
        </w:rPr>
        <w:t xml:space="preserve">e </w:t>
      </w:r>
      <w:r>
        <w:rPr>
          <w:rFonts w:ascii="Arial" w:eastAsia="Arial" w:hAnsi="Arial" w:cs="Arial"/>
          <w:i/>
          <w:spacing w:val="-1"/>
          <w:sz w:val="24"/>
          <w:szCs w:val="24"/>
        </w:rPr>
        <w:t>19</w:t>
      </w:r>
      <w:r>
        <w:rPr>
          <w:rFonts w:ascii="Arial" w:eastAsia="Arial" w:hAnsi="Arial" w:cs="Arial"/>
          <w:i/>
          <w:spacing w:val="2"/>
          <w:sz w:val="24"/>
          <w:szCs w:val="24"/>
        </w:rPr>
        <w:t>9</w:t>
      </w:r>
      <w:r>
        <w:rPr>
          <w:rFonts w:ascii="Arial" w:eastAsia="Arial" w:hAnsi="Arial" w:cs="Arial"/>
          <w:i/>
          <w:sz w:val="24"/>
          <w:szCs w:val="24"/>
        </w:rPr>
        <w:t xml:space="preserve">7 </w:t>
      </w:r>
      <w:r>
        <w:rPr>
          <w:rFonts w:ascii="Arial" w:eastAsia="Arial" w:hAnsi="Arial" w:cs="Arial"/>
          <w:i/>
          <w:spacing w:val="1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EEE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Sy</w:t>
      </w:r>
      <w:r>
        <w:rPr>
          <w:rFonts w:ascii="Arial" w:eastAsia="Arial" w:hAnsi="Arial" w:cs="Arial"/>
          <w:i/>
          <w:spacing w:val="-4"/>
          <w:sz w:val="24"/>
          <w:szCs w:val="24"/>
        </w:rPr>
        <w:t>m</w:t>
      </w:r>
      <w:r>
        <w:rPr>
          <w:rFonts w:ascii="Arial" w:eastAsia="Arial" w:hAnsi="Arial" w:cs="Arial"/>
          <w:i/>
          <w:spacing w:val="-1"/>
          <w:sz w:val="24"/>
          <w:szCs w:val="24"/>
        </w:rPr>
        <w:t>po</w:t>
      </w:r>
      <w:r>
        <w:rPr>
          <w:rFonts w:ascii="Arial" w:eastAsia="Arial" w:hAnsi="Arial" w:cs="Arial"/>
          <w:i/>
          <w:spacing w:val="4"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2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m</w:t>
      </w:r>
      <w:r>
        <w:rPr>
          <w:rFonts w:ascii="Arial" w:eastAsia="Arial" w:hAnsi="Arial" w:cs="Arial"/>
          <w:i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z w:val="24"/>
          <w:szCs w:val="24"/>
        </w:rPr>
        <w:t>n</w:t>
      </w:r>
      <w:r>
        <w:rPr>
          <w:rFonts w:ascii="Arial" w:eastAsia="Arial" w:hAnsi="Arial" w:cs="Arial"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4"/>
          <w:sz w:val="24"/>
          <w:szCs w:val="24"/>
        </w:rPr>
        <w:t>S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-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5"/>
          <w:sz w:val="24"/>
          <w:szCs w:val="24"/>
        </w:rPr>
        <w:t>t</w:t>
      </w:r>
      <w:r>
        <w:rPr>
          <w:rFonts w:ascii="Arial" w:eastAsia="Arial" w:hAnsi="Arial" w:cs="Arial"/>
          <w:i/>
          <w:sz w:val="24"/>
          <w:szCs w:val="24"/>
        </w:rPr>
        <w:t>y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an</w:t>
      </w:r>
      <w:r>
        <w:rPr>
          <w:rFonts w:ascii="Arial" w:eastAsia="Arial" w:hAnsi="Arial" w:cs="Arial"/>
          <w:i/>
          <w:sz w:val="24"/>
          <w:szCs w:val="24"/>
        </w:rPr>
        <w:t>d Pr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z w:val="24"/>
          <w:szCs w:val="24"/>
        </w:rPr>
        <w:t>v</w:t>
      </w:r>
      <w:r>
        <w:rPr>
          <w:rFonts w:ascii="Arial" w:eastAsia="Arial" w:hAnsi="Arial" w:cs="Arial"/>
          <w:i/>
          <w:spacing w:val="-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c</w:t>
      </w:r>
      <w:r>
        <w:rPr>
          <w:rFonts w:ascii="Arial" w:eastAsia="Arial" w:hAnsi="Arial" w:cs="Arial"/>
          <w:i/>
          <w:spacing w:val="2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W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hing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DC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SA: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EEE 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pacing w:val="2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pu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c</w:t>
      </w:r>
      <w:r>
        <w:rPr>
          <w:rFonts w:ascii="Arial" w:eastAsia="Arial" w:hAnsi="Arial" w:cs="Arial"/>
          <w:spacing w:val="-1"/>
          <w:sz w:val="24"/>
          <w:szCs w:val="24"/>
        </w:rPr>
        <w:t>ie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20"/>
          <w:sz w:val="24"/>
          <w:szCs w:val="24"/>
        </w:rPr>
        <w:t>y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pacing w:val="2"/>
          <w:sz w:val="24"/>
          <w:szCs w:val="24"/>
        </w:rPr>
        <w:t>9</w:t>
      </w:r>
      <w:r>
        <w:rPr>
          <w:rFonts w:ascii="Arial" w:eastAsia="Arial" w:hAnsi="Arial" w:cs="Arial"/>
          <w:spacing w:val="-1"/>
          <w:sz w:val="24"/>
          <w:szCs w:val="24"/>
        </w:rPr>
        <w:t>97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pp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</w:t>
      </w:r>
      <w:r>
        <w:rPr>
          <w:rFonts w:ascii="Arial" w:eastAsia="Arial" w:hAnsi="Arial" w:cs="Arial"/>
          <w:spacing w:val="2"/>
          <w:sz w:val="24"/>
          <w:szCs w:val="24"/>
        </w:rPr>
        <w:t>75</w:t>
      </w:r>
      <w:r>
        <w:rPr>
          <w:rFonts w:ascii="Arial" w:eastAsia="Arial" w:hAnsi="Arial" w:cs="Arial"/>
          <w:sz w:val="24"/>
          <w:szCs w:val="24"/>
        </w:rPr>
        <w:t>-.</w:t>
      </w:r>
    </w:p>
    <w:sectPr w:rsidR="000030E3">
      <w:pgSz w:w="12240" w:h="15840"/>
      <w:pgMar w:top="1060" w:right="11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D829AC"/>
    <w:multiLevelType w:val="multilevel"/>
    <w:tmpl w:val="DC6C9A4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0E3"/>
    <w:rsid w:val="000030E3"/>
    <w:rsid w:val="009042CA"/>
    <w:rsid w:val="0095781A"/>
    <w:rsid w:val="00A4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B64DAC-D2B8-4E99-B69A-0BBCDC4BF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2461</Words>
  <Characters>14032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Svet</cp:lastModifiedBy>
  <cp:revision>2</cp:revision>
  <dcterms:created xsi:type="dcterms:W3CDTF">2015-01-09T23:25:00Z</dcterms:created>
  <dcterms:modified xsi:type="dcterms:W3CDTF">2015-01-09T23:25:00Z</dcterms:modified>
</cp:coreProperties>
</file>