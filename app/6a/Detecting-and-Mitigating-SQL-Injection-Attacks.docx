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720F" w:rsidRDefault="00BA720F">
      <w:pPr>
        <w:spacing w:before="4" w:line="160" w:lineRule="exact"/>
        <w:rPr>
          <w:sz w:val="16"/>
          <w:szCs w:val="16"/>
        </w:rPr>
      </w:pPr>
    </w:p>
    <w:p w:rsidR="00BA720F" w:rsidRDefault="00BA720F">
      <w:pPr>
        <w:spacing w:line="200" w:lineRule="exact"/>
      </w:pPr>
    </w:p>
    <w:p w:rsidR="00BA720F" w:rsidRDefault="00BA720F">
      <w:pPr>
        <w:spacing w:line="200" w:lineRule="exact"/>
      </w:pPr>
    </w:p>
    <w:p w:rsidR="00BA720F" w:rsidRDefault="00BA720F">
      <w:pPr>
        <w:spacing w:line="200" w:lineRule="exact"/>
      </w:pPr>
    </w:p>
    <w:p w:rsidR="00BA720F" w:rsidRDefault="00BA720F">
      <w:pPr>
        <w:spacing w:line="200" w:lineRule="exact"/>
      </w:pPr>
    </w:p>
    <w:p w:rsidR="00BA720F" w:rsidRDefault="00BA720F">
      <w:pPr>
        <w:spacing w:line="200" w:lineRule="exact"/>
      </w:pPr>
    </w:p>
    <w:p w:rsidR="00BA720F" w:rsidRDefault="00BA720F">
      <w:pPr>
        <w:spacing w:line="200" w:lineRule="exact"/>
      </w:pPr>
    </w:p>
    <w:p w:rsidR="00BA720F" w:rsidRDefault="00BA720F">
      <w:pPr>
        <w:spacing w:line="200" w:lineRule="exact"/>
      </w:pPr>
    </w:p>
    <w:p w:rsidR="00BA720F" w:rsidRDefault="00BA720F">
      <w:pPr>
        <w:spacing w:line="200" w:lineRule="exact"/>
      </w:pPr>
    </w:p>
    <w:p w:rsidR="00BA720F" w:rsidRDefault="00BA720F">
      <w:pPr>
        <w:spacing w:line="200" w:lineRule="exact"/>
      </w:pPr>
    </w:p>
    <w:p w:rsidR="00BA720F" w:rsidRDefault="00BA720F">
      <w:pPr>
        <w:spacing w:line="200" w:lineRule="exact"/>
      </w:pPr>
    </w:p>
    <w:p w:rsidR="00BA720F" w:rsidRDefault="00BA720F">
      <w:pPr>
        <w:spacing w:line="200" w:lineRule="exact"/>
      </w:pPr>
    </w:p>
    <w:p w:rsidR="00BA720F" w:rsidRDefault="00BA720F">
      <w:pPr>
        <w:spacing w:line="200" w:lineRule="exact"/>
      </w:pPr>
    </w:p>
    <w:p w:rsidR="00BA720F" w:rsidRDefault="00BA720F">
      <w:pPr>
        <w:spacing w:line="200" w:lineRule="exact"/>
      </w:pPr>
    </w:p>
    <w:p w:rsidR="00BA720F" w:rsidRDefault="00BA720F">
      <w:pPr>
        <w:spacing w:line="200" w:lineRule="exact"/>
      </w:pPr>
    </w:p>
    <w:p w:rsidR="00BA720F" w:rsidRDefault="00D0740A">
      <w:pPr>
        <w:spacing w:before="24"/>
        <w:ind w:left="531" w:right="544"/>
        <w:jc w:val="center"/>
        <w:rPr>
          <w:sz w:val="28"/>
          <w:szCs w:val="28"/>
        </w:rPr>
      </w:pPr>
      <w:r>
        <w:rPr>
          <w:spacing w:val="2"/>
          <w:sz w:val="28"/>
          <w:szCs w:val="28"/>
        </w:rPr>
        <w:t>D</w:t>
      </w:r>
      <w:r>
        <w:rPr>
          <w:spacing w:val="-4"/>
          <w:sz w:val="28"/>
          <w:szCs w:val="28"/>
        </w:rPr>
        <w:t>e</w:t>
      </w:r>
      <w:r>
        <w:rPr>
          <w:spacing w:val="2"/>
          <w:sz w:val="28"/>
          <w:szCs w:val="28"/>
        </w:rPr>
        <w:t>t</w:t>
      </w:r>
      <w:r>
        <w:rPr>
          <w:spacing w:val="-4"/>
          <w:sz w:val="28"/>
          <w:szCs w:val="28"/>
        </w:rPr>
        <w:t>e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i</w:t>
      </w:r>
      <w:r>
        <w:rPr>
          <w:spacing w:val="4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and</w:t>
      </w:r>
      <w:r>
        <w:rPr>
          <w:spacing w:val="1"/>
          <w:sz w:val="28"/>
          <w:szCs w:val="28"/>
        </w:rPr>
        <w:t xml:space="preserve"> </w:t>
      </w:r>
      <w:r>
        <w:rPr>
          <w:spacing w:val="-1"/>
          <w:sz w:val="28"/>
          <w:szCs w:val="28"/>
        </w:rPr>
        <w:t>M</w:t>
      </w:r>
      <w:r>
        <w:rPr>
          <w:spacing w:val="-2"/>
          <w:sz w:val="28"/>
          <w:szCs w:val="28"/>
        </w:rPr>
        <w:t>i</w:t>
      </w:r>
      <w:r>
        <w:rPr>
          <w:spacing w:val="2"/>
          <w:sz w:val="28"/>
          <w:szCs w:val="28"/>
        </w:rPr>
        <w:t>ti</w:t>
      </w:r>
      <w:r>
        <w:rPr>
          <w:spacing w:val="-4"/>
          <w:sz w:val="28"/>
          <w:szCs w:val="28"/>
        </w:rPr>
        <w:t>g</w:t>
      </w:r>
      <w:r>
        <w:rPr>
          <w:sz w:val="28"/>
          <w:szCs w:val="28"/>
        </w:rPr>
        <w:t>a</w:t>
      </w:r>
      <w:r>
        <w:rPr>
          <w:spacing w:val="2"/>
          <w:sz w:val="28"/>
          <w:szCs w:val="28"/>
        </w:rPr>
        <w:t>t</w:t>
      </w:r>
      <w:r>
        <w:rPr>
          <w:spacing w:val="-2"/>
          <w:sz w:val="28"/>
          <w:szCs w:val="28"/>
        </w:rPr>
        <w:t>i</w:t>
      </w:r>
      <w:r>
        <w:rPr>
          <w:spacing w:val="4"/>
          <w:sz w:val="28"/>
          <w:szCs w:val="28"/>
        </w:rPr>
        <w:t>n</w:t>
      </w:r>
      <w:r>
        <w:rPr>
          <w:sz w:val="28"/>
          <w:szCs w:val="28"/>
        </w:rPr>
        <w:t>g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S</w:t>
      </w:r>
      <w:r>
        <w:rPr>
          <w:spacing w:val="2"/>
          <w:sz w:val="28"/>
          <w:szCs w:val="28"/>
        </w:rPr>
        <w:t>Q</w:t>
      </w:r>
      <w:r>
        <w:rPr>
          <w:sz w:val="28"/>
          <w:szCs w:val="28"/>
        </w:rPr>
        <w:t>L</w:t>
      </w:r>
      <w:r>
        <w:rPr>
          <w:spacing w:val="-1"/>
          <w:sz w:val="28"/>
          <w:szCs w:val="28"/>
        </w:rPr>
        <w:t xml:space="preserve"> </w:t>
      </w:r>
      <w:r>
        <w:rPr>
          <w:spacing w:val="-5"/>
          <w:sz w:val="28"/>
          <w:szCs w:val="28"/>
        </w:rPr>
        <w:t>I</w:t>
      </w:r>
      <w:r>
        <w:rPr>
          <w:sz w:val="28"/>
          <w:szCs w:val="28"/>
        </w:rPr>
        <w:t>n</w:t>
      </w:r>
      <w:r>
        <w:rPr>
          <w:spacing w:val="6"/>
          <w:sz w:val="28"/>
          <w:szCs w:val="28"/>
        </w:rPr>
        <w:t>j</w:t>
      </w:r>
      <w:r>
        <w:rPr>
          <w:spacing w:val="-4"/>
          <w:sz w:val="28"/>
          <w:szCs w:val="28"/>
        </w:rPr>
        <w:t>e</w:t>
      </w:r>
      <w:r>
        <w:rPr>
          <w:sz w:val="28"/>
          <w:szCs w:val="28"/>
        </w:rPr>
        <w:t>c</w:t>
      </w:r>
      <w:r>
        <w:rPr>
          <w:spacing w:val="2"/>
          <w:sz w:val="28"/>
          <w:szCs w:val="28"/>
        </w:rPr>
        <w:t>ti</w:t>
      </w:r>
      <w:r>
        <w:rPr>
          <w:spacing w:val="-4"/>
          <w:sz w:val="28"/>
          <w:szCs w:val="28"/>
        </w:rPr>
        <w:t>o</w:t>
      </w:r>
      <w:r>
        <w:rPr>
          <w:sz w:val="28"/>
          <w:szCs w:val="28"/>
        </w:rPr>
        <w:t>n</w:t>
      </w:r>
      <w:r>
        <w:rPr>
          <w:spacing w:val="2"/>
          <w:sz w:val="28"/>
          <w:szCs w:val="28"/>
        </w:rPr>
        <w:t xml:space="preserve"> A</w:t>
      </w:r>
      <w:r>
        <w:rPr>
          <w:spacing w:val="-2"/>
          <w:sz w:val="28"/>
          <w:szCs w:val="28"/>
        </w:rPr>
        <w:t>tt</w:t>
      </w:r>
      <w:r>
        <w:rPr>
          <w:sz w:val="28"/>
          <w:szCs w:val="28"/>
        </w:rPr>
        <w:t>acks</w:t>
      </w:r>
    </w:p>
    <w:p w:rsidR="00BA720F" w:rsidRDefault="00BA720F">
      <w:pPr>
        <w:spacing w:before="8" w:line="120" w:lineRule="exact"/>
        <w:rPr>
          <w:sz w:val="13"/>
          <w:szCs w:val="13"/>
        </w:rPr>
      </w:pPr>
    </w:p>
    <w:p w:rsidR="00BA720F" w:rsidRDefault="00BA720F">
      <w:pPr>
        <w:spacing w:line="200" w:lineRule="exact"/>
      </w:pPr>
    </w:p>
    <w:p w:rsidR="00BA720F" w:rsidRDefault="00BA720F">
      <w:pPr>
        <w:spacing w:line="200" w:lineRule="exact"/>
      </w:pPr>
    </w:p>
    <w:p w:rsidR="00BA720F" w:rsidRDefault="00BA720F">
      <w:pPr>
        <w:spacing w:line="200" w:lineRule="exact"/>
      </w:pPr>
    </w:p>
    <w:p w:rsidR="00BA720F" w:rsidRDefault="00BA720F">
      <w:pPr>
        <w:spacing w:line="200" w:lineRule="exact"/>
      </w:pPr>
    </w:p>
    <w:p w:rsidR="00BA720F" w:rsidRDefault="00BA720F">
      <w:pPr>
        <w:spacing w:line="200" w:lineRule="exact"/>
      </w:pPr>
    </w:p>
    <w:p w:rsidR="00BA720F" w:rsidRDefault="00BA720F">
      <w:pPr>
        <w:spacing w:line="200" w:lineRule="exact"/>
      </w:pPr>
    </w:p>
    <w:p w:rsidR="00BA720F" w:rsidRDefault="00D0740A">
      <w:pPr>
        <w:ind w:left="3554" w:right="3559"/>
        <w:jc w:val="center"/>
        <w:rPr>
          <w:sz w:val="22"/>
          <w:szCs w:val="22"/>
        </w:rPr>
      </w:pPr>
      <w:r>
        <w:rPr>
          <w:spacing w:val="1"/>
          <w:sz w:val="22"/>
          <w:szCs w:val="22"/>
        </w:rPr>
        <w:t>B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 w:rsidR="003D6257">
        <w:rPr>
          <w:spacing w:val="-3"/>
          <w:sz w:val="22"/>
          <w:szCs w:val="22"/>
        </w:rPr>
        <w:t>XXXXXX</w:t>
      </w:r>
      <w:bookmarkStart w:id="0" w:name="_GoBack"/>
      <w:bookmarkEnd w:id="0"/>
    </w:p>
    <w:p w:rsidR="00BA720F" w:rsidRDefault="00BA720F">
      <w:pPr>
        <w:spacing w:line="200" w:lineRule="exact"/>
      </w:pPr>
    </w:p>
    <w:p w:rsidR="00BA720F" w:rsidRDefault="00BA720F">
      <w:pPr>
        <w:spacing w:line="200" w:lineRule="exact"/>
      </w:pPr>
    </w:p>
    <w:p w:rsidR="00BA720F" w:rsidRDefault="00BA720F">
      <w:pPr>
        <w:spacing w:line="200" w:lineRule="exact"/>
      </w:pPr>
    </w:p>
    <w:p w:rsidR="00BA720F" w:rsidRDefault="00BA720F">
      <w:pPr>
        <w:spacing w:line="200" w:lineRule="exact"/>
      </w:pPr>
    </w:p>
    <w:p w:rsidR="00BA720F" w:rsidRDefault="00BA720F">
      <w:pPr>
        <w:spacing w:line="200" w:lineRule="exact"/>
      </w:pPr>
    </w:p>
    <w:p w:rsidR="00BA720F" w:rsidRDefault="00BA720F">
      <w:pPr>
        <w:spacing w:before="4" w:line="260" w:lineRule="exact"/>
        <w:rPr>
          <w:sz w:val="26"/>
          <w:szCs w:val="26"/>
        </w:rPr>
      </w:pPr>
    </w:p>
    <w:p w:rsidR="00BA720F" w:rsidRDefault="00D0740A">
      <w:pPr>
        <w:ind w:left="3665" w:right="3661"/>
        <w:jc w:val="center"/>
        <w:rPr>
          <w:sz w:val="22"/>
          <w:szCs w:val="22"/>
        </w:rPr>
        <w:sectPr w:rsidR="00BA720F">
          <w:pgSz w:w="12240" w:h="15840"/>
          <w:pgMar w:top="1480" w:right="1720" w:bottom="280" w:left="1720" w:header="720" w:footer="720" w:gutter="0"/>
          <w:cols w:space="720"/>
        </w:sectPr>
      </w:pPr>
      <w:r>
        <w:rPr>
          <w:sz w:val="22"/>
          <w:szCs w:val="22"/>
        </w:rPr>
        <w:t>M</w:t>
      </w:r>
      <w:r>
        <w:rPr>
          <w:spacing w:val="-1"/>
          <w:sz w:val="22"/>
          <w:szCs w:val="22"/>
        </w:rPr>
        <w:t>ar</w:t>
      </w:r>
      <w:r>
        <w:rPr>
          <w:spacing w:val="2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15</w:t>
      </w:r>
      <w:r>
        <w:rPr>
          <w:sz w:val="22"/>
          <w:szCs w:val="22"/>
        </w:rPr>
        <w:t>,</w:t>
      </w:r>
      <w:r>
        <w:rPr>
          <w:spacing w:val="-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2</w:t>
      </w:r>
      <w:r>
        <w:rPr>
          <w:spacing w:val="-2"/>
          <w:sz w:val="22"/>
          <w:szCs w:val="22"/>
        </w:rPr>
        <w:t>0</w:t>
      </w:r>
      <w:r>
        <w:rPr>
          <w:spacing w:val="2"/>
          <w:sz w:val="22"/>
          <w:szCs w:val="22"/>
        </w:rPr>
        <w:t>1</w:t>
      </w:r>
      <w:r>
        <w:rPr>
          <w:sz w:val="22"/>
          <w:szCs w:val="22"/>
        </w:rPr>
        <w:t>2</w:t>
      </w:r>
    </w:p>
    <w:p w:rsidR="00BA720F" w:rsidRDefault="00D0740A">
      <w:pPr>
        <w:spacing w:before="75" w:line="480" w:lineRule="auto"/>
        <w:ind w:left="101" w:right="68" w:firstLine="720"/>
        <w:rPr>
          <w:sz w:val="22"/>
          <w:szCs w:val="22"/>
        </w:rPr>
      </w:pPr>
      <w:r>
        <w:rPr>
          <w:spacing w:val="-2"/>
          <w:sz w:val="22"/>
          <w:szCs w:val="22"/>
        </w:rPr>
        <w:lastRenderedPageBreak/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l</w:t>
      </w:r>
      <w:r>
        <w:rPr>
          <w:spacing w:val="3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Q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j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tt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k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he</w:t>
      </w:r>
      <w:r>
        <w:rPr>
          <w:spacing w:val="2"/>
          <w:sz w:val="22"/>
          <w:szCs w:val="22"/>
        </w:rPr>
        <w:t>ad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>-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bb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ri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. </w:t>
      </w:r>
      <w:r>
        <w:rPr>
          <w:spacing w:val="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fo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i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se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 xml:space="preserve">h </w:t>
      </w:r>
      <w:r>
        <w:rPr>
          <w:spacing w:val="2"/>
          <w:sz w:val="22"/>
          <w:szCs w:val="22"/>
        </w:rPr>
        <w:t>fo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“S</w:t>
      </w:r>
      <w:r>
        <w:rPr>
          <w:spacing w:val="1"/>
          <w:sz w:val="22"/>
          <w:szCs w:val="22"/>
        </w:rPr>
        <w:t>Q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j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ac</w:t>
      </w:r>
      <w:r>
        <w:rPr>
          <w:spacing w:val="2"/>
          <w:sz w:val="22"/>
          <w:szCs w:val="22"/>
        </w:rPr>
        <w:t>k</w:t>
      </w:r>
      <w:r>
        <w:rPr>
          <w:sz w:val="22"/>
          <w:szCs w:val="22"/>
        </w:rPr>
        <w:t>s”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 xml:space="preserve"> r</w:t>
      </w:r>
      <w:r>
        <w:rPr>
          <w:spacing w:val="-2"/>
          <w:sz w:val="22"/>
          <w:szCs w:val="22"/>
        </w:rPr>
        <w:t>es</w:t>
      </w:r>
      <w:r>
        <w:rPr>
          <w:spacing w:val="2"/>
          <w:sz w:val="22"/>
          <w:szCs w:val="22"/>
        </w:rPr>
        <w:t>po</w:t>
      </w:r>
      <w:r>
        <w:rPr>
          <w:spacing w:val="-2"/>
          <w:sz w:val="22"/>
          <w:szCs w:val="22"/>
        </w:rPr>
        <w:t>ns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l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ke</w:t>
      </w:r>
      <w:r>
        <w:rPr>
          <w:spacing w:val="3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v</w:t>
      </w:r>
      <w:r>
        <w:rPr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>w</w:t>
      </w:r>
      <w:r>
        <w:rPr>
          <w:spacing w:val="-1"/>
          <w:sz w:val="22"/>
          <w:szCs w:val="22"/>
        </w:rPr>
        <w:t>il</w:t>
      </w:r>
      <w:r>
        <w:rPr>
          <w:sz w:val="22"/>
          <w:szCs w:val="22"/>
        </w:rPr>
        <w:t xml:space="preserve">l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co</w:t>
      </w:r>
      <w:r>
        <w:rPr>
          <w:spacing w:val="-1"/>
          <w:sz w:val="22"/>
          <w:szCs w:val="22"/>
        </w:rPr>
        <w:t>rr</w:t>
      </w:r>
      <w:r>
        <w:rPr>
          <w:spacing w:val="-2"/>
          <w:sz w:val="22"/>
          <w:szCs w:val="22"/>
        </w:rPr>
        <w:t>es</w:t>
      </w:r>
      <w:r>
        <w:rPr>
          <w:spacing w:val="2"/>
          <w:sz w:val="22"/>
          <w:szCs w:val="22"/>
        </w:rPr>
        <w:t>po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 W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a 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[</w:t>
      </w:r>
      <w:r>
        <w:rPr>
          <w:spacing w:val="2"/>
          <w:sz w:val="22"/>
          <w:szCs w:val="22"/>
        </w:rPr>
        <w:t>1</w:t>
      </w:r>
      <w:r>
        <w:rPr>
          <w:sz w:val="22"/>
          <w:szCs w:val="22"/>
        </w:rPr>
        <w:t xml:space="preserve">] </w:t>
      </w:r>
      <w:r>
        <w:rPr>
          <w:spacing w:val="-3"/>
          <w:sz w:val="22"/>
          <w:szCs w:val="22"/>
        </w:rPr>
        <w:t>w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-</w:t>
      </w:r>
      <w:r>
        <w:rPr>
          <w:spacing w:val="-3"/>
          <w:sz w:val="22"/>
          <w:szCs w:val="22"/>
        </w:rPr>
        <w:t>w</w:t>
      </w:r>
      <w:r>
        <w:rPr>
          <w:spacing w:val="2"/>
          <w:sz w:val="22"/>
          <w:szCs w:val="22"/>
        </w:rPr>
        <w:t>or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su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ss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xp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it</w:t>
      </w:r>
      <w:r>
        <w:rPr>
          <w:sz w:val="22"/>
          <w:szCs w:val="22"/>
        </w:rPr>
        <w:t xml:space="preserve">s. 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l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fo</w:t>
      </w:r>
      <w:r>
        <w:rPr>
          <w:spacing w:val="-2"/>
          <w:sz w:val="22"/>
          <w:szCs w:val="22"/>
        </w:rPr>
        <w:t>un</w:t>
      </w:r>
      <w:r>
        <w:rPr>
          <w:sz w:val="22"/>
          <w:szCs w:val="22"/>
        </w:rPr>
        <w:t>d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s </w:t>
      </w:r>
      <w:r>
        <w:rPr>
          <w:spacing w:val="-3"/>
          <w:sz w:val="22"/>
          <w:szCs w:val="22"/>
        </w:rPr>
        <w:t>w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 xml:space="preserve">g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d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pacing w:val="-3"/>
          <w:sz w:val="22"/>
          <w:szCs w:val="22"/>
        </w:rPr>
        <w:t>w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200</w:t>
      </w:r>
      <w:r>
        <w:rPr>
          <w:sz w:val="22"/>
          <w:szCs w:val="22"/>
        </w:rPr>
        <w:t>5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–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2</w:t>
      </w:r>
      <w:r>
        <w:rPr>
          <w:spacing w:val="2"/>
          <w:sz w:val="22"/>
          <w:szCs w:val="22"/>
        </w:rPr>
        <w:t>0</w:t>
      </w:r>
      <w:r>
        <w:rPr>
          <w:spacing w:val="-2"/>
          <w:sz w:val="22"/>
          <w:szCs w:val="22"/>
        </w:rPr>
        <w:t>1</w:t>
      </w:r>
      <w:r>
        <w:rPr>
          <w:sz w:val="22"/>
          <w:szCs w:val="22"/>
        </w:rPr>
        <w:t>1</w:t>
      </w:r>
      <w:r>
        <w:rPr>
          <w:spacing w:val="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nv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l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po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4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on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rl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 xml:space="preserve">. </w:t>
      </w:r>
      <w:r>
        <w:rPr>
          <w:spacing w:val="1"/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vi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t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na</w:t>
      </w:r>
      <w:r>
        <w:rPr>
          <w:sz w:val="22"/>
          <w:szCs w:val="22"/>
        </w:rPr>
        <w:t>l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ns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an</w:t>
      </w:r>
      <w:r>
        <w:rPr>
          <w:spacing w:val="2"/>
          <w:sz w:val="22"/>
          <w:szCs w:val="22"/>
        </w:rPr>
        <w:t>da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y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on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1"/>
          <w:sz w:val="22"/>
          <w:szCs w:val="22"/>
        </w:rPr>
        <w:t>V</w:t>
      </w:r>
      <w:r>
        <w:rPr>
          <w:spacing w:val="-2"/>
          <w:sz w:val="22"/>
          <w:szCs w:val="22"/>
        </w:rPr>
        <w:t>u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ne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il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ab</w:t>
      </w:r>
      <w:r>
        <w:rPr>
          <w:spacing w:val="-2"/>
          <w:sz w:val="22"/>
          <w:szCs w:val="22"/>
        </w:rPr>
        <w:t>as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w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it</w:t>
      </w:r>
      <w:r>
        <w:rPr>
          <w:sz w:val="22"/>
          <w:szCs w:val="22"/>
        </w:rPr>
        <w:t xml:space="preserve">e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fo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-3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</w:t>
      </w:r>
      <w:r>
        <w:rPr>
          <w:spacing w:val="-3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1"/>
          <w:sz w:val="22"/>
          <w:szCs w:val="22"/>
        </w:rPr>
        <w:t>mm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V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il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x</w:t>
      </w:r>
      <w:r>
        <w:rPr>
          <w:spacing w:val="-2"/>
          <w:sz w:val="22"/>
          <w:szCs w:val="22"/>
        </w:rPr>
        <w:t>p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su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 xml:space="preserve">)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fo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“S</w:t>
      </w:r>
      <w:r>
        <w:rPr>
          <w:spacing w:val="1"/>
          <w:sz w:val="22"/>
          <w:szCs w:val="22"/>
        </w:rPr>
        <w:t>Q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j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c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”</w:t>
      </w:r>
      <w:r>
        <w:rPr>
          <w:sz w:val="22"/>
          <w:szCs w:val="22"/>
        </w:rPr>
        <w:t xml:space="preserve">: </w:t>
      </w:r>
      <w:r>
        <w:rPr>
          <w:spacing w:val="1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s </w:t>
      </w:r>
      <w:r>
        <w:rPr>
          <w:spacing w:val="-3"/>
          <w:sz w:val="22"/>
          <w:szCs w:val="22"/>
        </w:rPr>
        <w:t>w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su</w:t>
      </w:r>
      <w:r>
        <w:rPr>
          <w:spacing w:val="3"/>
          <w:sz w:val="22"/>
          <w:szCs w:val="22"/>
        </w:rPr>
        <w:t>l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ve</w:t>
      </w:r>
      <w:r>
        <w:rPr>
          <w:sz w:val="22"/>
          <w:szCs w:val="22"/>
        </w:rPr>
        <w:t xml:space="preserve">r </w:t>
      </w:r>
      <w:r>
        <w:rPr>
          <w:spacing w:val="2"/>
          <w:sz w:val="22"/>
          <w:szCs w:val="22"/>
        </w:rPr>
        <w:t>5</w:t>
      </w:r>
      <w:r>
        <w:rPr>
          <w:spacing w:val="1"/>
          <w:sz w:val="22"/>
          <w:szCs w:val="22"/>
        </w:rPr>
        <w:t>,</w:t>
      </w:r>
      <w:r>
        <w:rPr>
          <w:spacing w:val="2"/>
          <w:sz w:val="22"/>
          <w:szCs w:val="22"/>
        </w:rPr>
        <w:t>40</w:t>
      </w:r>
      <w:r>
        <w:rPr>
          <w:sz w:val="22"/>
          <w:szCs w:val="22"/>
        </w:rPr>
        <w:t>0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[</w:t>
      </w:r>
      <w:r>
        <w:rPr>
          <w:spacing w:val="2"/>
          <w:sz w:val="22"/>
          <w:szCs w:val="22"/>
        </w:rPr>
        <w:t>2</w:t>
      </w:r>
      <w:r>
        <w:rPr>
          <w:spacing w:val="-1"/>
          <w:sz w:val="22"/>
          <w:szCs w:val="22"/>
        </w:rPr>
        <w:t>]</w:t>
      </w:r>
      <w:r>
        <w:rPr>
          <w:sz w:val="22"/>
          <w:szCs w:val="22"/>
        </w:rPr>
        <w:t>.</w:t>
      </w:r>
    </w:p>
    <w:p w:rsidR="00BA720F" w:rsidRDefault="00D0740A">
      <w:pPr>
        <w:spacing w:before="7" w:line="480" w:lineRule="auto"/>
        <w:ind w:left="101" w:right="231" w:firstLine="720"/>
        <w:rPr>
          <w:sz w:val="22"/>
          <w:szCs w:val="22"/>
        </w:rPr>
      </w:pP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Q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j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tt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k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ne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w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r </w:t>
      </w:r>
      <w:r>
        <w:rPr>
          <w:spacing w:val="2"/>
          <w:sz w:val="22"/>
          <w:szCs w:val="22"/>
        </w:rPr>
        <w:t>d</w:t>
      </w:r>
      <w:r>
        <w:rPr>
          <w:spacing w:val="-1"/>
          <w:sz w:val="22"/>
          <w:szCs w:val="22"/>
        </w:rPr>
        <w:t>iffi</w:t>
      </w:r>
      <w:r>
        <w:rPr>
          <w:spacing w:val="-2"/>
          <w:sz w:val="22"/>
          <w:szCs w:val="22"/>
        </w:rPr>
        <w:t>cu</w:t>
      </w:r>
      <w:r>
        <w:rPr>
          <w:spacing w:val="3"/>
          <w:sz w:val="22"/>
          <w:szCs w:val="22"/>
        </w:rPr>
        <w:t>l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un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nce</w:t>
      </w:r>
      <w:r>
        <w:rPr>
          <w:spacing w:val="2"/>
          <w:sz w:val="22"/>
          <w:szCs w:val="22"/>
        </w:rPr>
        <w:t>p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ua</w:t>
      </w:r>
      <w:r>
        <w:rPr>
          <w:spacing w:val="3"/>
          <w:sz w:val="22"/>
          <w:szCs w:val="22"/>
        </w:rPr>
        <w:t>l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y,</w:t>
      </w:r>
      <w:r>
        <w:rPr>
          <w:spacing w:val="2"/>
          <w:sz w:val="22"/>
          <w:szCs w:val="22"/>
        </w:rPr>
        <w:t xml:space="preserve"> b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 xml:space="preserve">e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ns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xp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it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ev</w:t>
      </w:r>
      <w:r>
        <w:rPr>
          <w:spacing w:val="5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t</w:t>
      </w:r>
      <w:r>
        <w:rPr>
          <w:spacing w:val="2"/>
          <w:sz w:val="22"/>
          <w:szCs w:val="22"/>
        </w:rPr>
        <w:t>od</w:t>
      </w:r>
      <w:r>
        <w:rPr>
          <w:spacing w:val="-2"/>
          <w:sz w:val="22"/>
          <w:szCs w:val="22"/>
        </w:rPr>
        <w:t>ay</w:t>
      </w:r>
      <w:r>
        <w:rPr>
          <w:sz w:val="22"/>
          <w:szCs w:val="22"/>
        </w:rPr>
        <w:t>,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nu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pp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ac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eve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op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ve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ti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iti</w:t>
      </w:r>
      <w:r>
        <w:rPr>
          <w:spacing w:val="-2"/>
          <w:sz w:val="22"/>
          <w:szCs w:val="22"/>
        </w:rPr>
        <w:t>ga</w:t>
      </w:r>
      <w:r>
        <w:rPr>
          <w:spacing w:val="3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li</w:t>
      </w:r>
      <w:r>
        <w:rPr>
          <w:spacing w:val="1"/>
          <w:sz w:val="22"/>
          <w:szCs w:val="22"/>
        </w:rPr>
        <w:t>m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na</w:t>
      </w:r>
      <w:r>
        <w:rPr>
          <w:spacing w:val="3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t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 xml:space="preserve"> f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m</w:t>
      </w:r>
      <w:r>
        <w:rPr>
          <w:spacing w:val="-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od</w:t>
      </w:r>
      <w:r>
        <w:rPr>
          <w:spacing w:val="-2"/>
          <w:sz w:val="22"/>
          <w:szCs w:val="22"/>
        </w:rPr>
        <w:t>uc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b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pp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ca</w:t>
      </w:r>
      <w:r>
        <w:rPr>
          <w:spacing w:val="3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ns</w:t>
      </w:r>
      <w:r>
        <w:rPr>
          <w:sz w:val="22"/>
          <w:szCs w:val="22"/>
        </w:rPr>
        <w:t xml:space="preserve">. 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Se</w:t>
      </w:r>
      <w:r>
        <w:rPr>
          <w:spacing w:val="2"/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hes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pp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ac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w</w:t>
      </w:r>
      <w:r>
        <w:rPr>
          <w:spacing w:val="-1"/>
          <w:sz w:val="22"/>
          <w:szCs w:val="22"/>
        </w:rPr>
        <w:t>il</w:t>
      </w:r>
      <w:r>
        <w:rPr>
          <w:sz w:val="22"/>
          <w:szCs w:val="22"/>
        </w:rPr>
        <w:t xml:space="preserve">l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en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 xml:space="preserve">s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v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w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un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qu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1"/>
          <w:sz w:val="22"/>
          <w:szCs w:val="22"/>
        </w:rPr>
        <w:t>mm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as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ec</w:t>
      </w:r>
      <w:r>
        <w:rPr>
          <w:spacing w:val="3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su</w:t>
      </w:r>
      <w:r>
        <w:rPr>
          <w:spacing w:val="2"/>
          <w:sz w:val="22"/>
          <w:szCs w:val="22"/>
        </w:rPr>
        <w:t>ppo</w:t>
      </w:r>
      <w:r>
        <w:rPr>
          <w:spacing w:val="-1"/>
          <w:sz w:val="22"/>
          <w:szCs w:val="22"/>
        </w:rPr>
        <w:t>rti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c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iti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s </w:t>
      </w:r>
      <w:r>
        <w:rPr>
          <w:spacing w:val="-2"/>
          <w:sz w:val="22"/>
          <w:szCs w:val="22"/>
        </w:rPr>
        <w:t>vu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il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.</w:t>
      </w:r>
    </w:p>
    <w:p w:rsidR="00BA720F" w:rsidRDefault="00D0740A">
      <w:pPr>
        <w:spacing w:before="11" w:line="479" w:lineRule="auto"/>
        <w:ind w:left="101" w:right="207" w:firstLine="720"/>
        <w:rPr>
          <w:sz w:val="22"/>
          <w:szCs w:val="22"/>
        </w:rPr>
      </w:pP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Q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j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tt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k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(</w:t>
      </w:r>
      <w:r>
        <w:rPr>
          <w:spacing w:val="-2"/>
          <w:sz w:val="22"/>
          <w:szCs w:val="22"/>
        </w:rPr>
        <w:t>S</w:t>
      </w:r>
      <w:r>
        <w:rPr>
          <w:spacing w:val="5"/>
          <w:sz w:val="22"/>
          <w:szCs w:val="22"/>
        </w:rPr>
        <w:t>Q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pacing w:val="-3"/>
          <w:sz w:val="22"/>
          <w:szCs w:val="22"/>
        </w:rPr>
        <w:t>A</w:t>
      </w:r>
      <w:r>
        <w:rPr>
          <w:sz w:val="22"/>
          <w:szCs w:val="22"/>
        </w:rPr>
        <w:t>)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e a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c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c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use</w:t>
      </w:r>
      <w:r>
        <w:rPr>
          <w:sz w:val="22"/>
          <w:szCs w:val="22"/>
        </w:rPr>
        <w:t>r</w:t>
      </w:r>
      <w:r>
        <w:rPr>
          <w:spacing w:val="-1"/>
          <w:sz w:val="22"/>
          <w:szCs w:val="22"/>
        </w:rPr>
        <w:t>-</w:t>
      </w:r>
      <w:r>
        <w:rPr>
          <w:spacing w:val="2"/>
          <w:sz w:val="22"/>
          <w:szCs w:val="22"/>
        </w:rPr>
        <w:t>g</w:t>
      </w:r>
      <w:r>
        <w:rPr>
          <w:spacing w:val="-2"/>
          <w:sz w:val="22"/>
          <w:szCs w:val="22"/>
        </w:rPr>
        <w:t>en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tt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k,</w:t>
      </w:r>
      <w:r>
        <w:rPr>
          <w:spacing w:val="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ca</w:t>
      </w:r>
      <w:r>
        <w:rPr>
          <w:spacing w:val="3"/>
          <w:sz w:val="22"/>
          <w:szCs w:val="22"/>
        </w:rPr>
        <w:t>l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 xml:space="preserve">e </w:t>
      </w:r>
      <w:r>
        <w:rPr>
          <w:spacing w:val="-2"/>
          <w:sz w:val="22"/>
          <w:szCs w:val="22"/>
        </w:rPr>
        <w:t>ag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1"/>
          <w:sz w:val="22"/>
          <w:szCs w:val="22"/>
        </w:rPr>
        <w:t>w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b</w:t>
      </w:r>
      <w:r>
        <w:rPr>
          <w:spacing w:val="-1"/>
          <w:sz w:val="22"/>
          <w:szCs w:val="22"/>
        </w:rPr>
        <w:t>-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ase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pp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-2"/>
          <w:sz w:val="22"/>
          <w:szCs w:val="22"/>
        </w:rPr>
        <w:t xml:space="preserve"> su</w:t>
      </w:r>
      <w:r>
        <w:rPr>
          <w:spacing w:val="2"/>
          <w:sz w:val="22"/>
          <w:szCs w:val="22"/>
        </w:rPr>
        <w:t>b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</w:t>
      </w:r>
      <w:r>
        <w:rPr>
          <w:spacing w:val="2"/>
          <w:sz w:val="22"/>
          <w:szCs w:val="22"/>
        </w:rPr>
        <w:t>g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ns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ec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sy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li</w:t>
      </w:r>
      <w:r>
        <w:rPr>
          <w:spacing w:val="2"/>
          <w:sz w:val="22"/>
          <w:szCs w:val="22"/>
        </w:rPr>
        <w:t>c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s </w:t>
      </w:r>
      <w:r>
        <w:rPr>
          <w:spacing w:val="-2"/>
          <w:sz w:val="22"/>
          <w:szCs w:val="22"/>
        </w:rPr>
        <w:t>us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r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ca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b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c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l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c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 xml:space="preserve"> 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ach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ev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en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3"/>
          <w:sz w:val="22"/>
          <w:szCs w:val="22"/>
        </w:rPr>
        <w:t>lts</w:t>
      </w:r>
      <w:r>
        <w:rPr>
          <w:sz w:val="22"/>
          <w:szCs w:val="22"/>
        </w:rPr>
        <w:t xml:space="preserve">; </w:t>
      </w:r>
      <w:r>
        <w:rPr>
          <w:spacing w:val="2"/>
          <w:sz w:val="22"/>
          <w:szCs w:val="22"/>
        </w:rPr>
        <w:t>fo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ns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ea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cess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q</w:t>
      </w:r>
      <w:r>
        <w:rPr>
          <w:spacing w:val="-2"/>
          <w:sz w:val="22"/>
          <w:szCs w:val="22"/>
        </w:rPr>
        <w:t>ue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us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l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g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us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li</w:t>
      </w:r>
      <w:r>
        <w:rPr>
          <w:spacing w:val="2"/>
          <w:sz w:val="22"/>
          <w:szCs w:val="22"/>
        </w:rPr>
        <w:t>c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ea</w:t>
      </w:r>
      <w:r>
        <w:rPr>
          <w:sz w:val="22"/>
          <w:szCs w:val="22"/>
        </w:rPr>
        <w:t xml:space="preserve">d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rr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w</w:t>
      </w:r>
      <w:r>
        <w:rPr>
          <w:spacing w:val="-1"/>
          <w:sz w:val="22"/>
          <w:szCs w:val="22"/>
        </w:rPr>
        <w:t>it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un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y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Q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q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sen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l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ge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2"/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ff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en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qu</w:t>
      </w:r>
      <w:r>
        <w:rPr>
          <w:spacing w:val="-2"/>
          <w:sz w:val="22"/>
          <w:szCs w:val="22"/>
        </w:rPr>
        <w:t>es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t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ase</w:t>
      </w:r>
      <w:r>
        <w:rPr>
          <w:sz w:val="22"/>
          <w:szCs w:val="22"/>
        </w:rPr>
        <w:t xml:space="preserve">.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1"/>
          <w:sz w:val="22"/>
          <w:szCs w:val="22"/>
        </w:rPr>
        <w:t>i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ana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y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ce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use</w:t>
      </w:r>
      <w:r>
        <w:rPr>
          <w:spacing w:val="5"/>
          <w:sz w:val="22"/>
          <w:szCs w:val="22"/>
        </w:rPr>
        <w:t>r</w:t>
      </w:r>
      <w:r>
        <w:rPr>
          <w:spacing w:val="-1"/>
          <w:sz w:val="22"/>
          <w:szCs w:val="22"/>
        </w:rPr>
        <w:t>-</w:t>
      </w:r>
      <w:r>
        <w:rPr>
          <w:spacing w:val="2"/>
          <w:sz w:val="22"/>
          <w:szCs w:val="22"/>
        </w:rPr>
        <w:t>g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pu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QL</w:t>
      </w:r>
      <w:r>
        <w:rPr>
          <w:spacing w:val="-1"/>
          <w:sz w:val="22"/>
          <w:szCs w:val="22"/>
        </w:rPr>
        <w:t>I</w:t>
      </w:r>
      <w:r>
        <w:rPr>
          <w:spacing w:val="-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po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en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f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ou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n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au</w:t>
      </w:r>
      <w:r>
        <w:rPr>
          <w:spacing w:val="2"/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ea</w:t>
      </w:r>
      <w:r>
        <w:rPr>
          <w:sz w:val="22"/>
          <w:szCs w:val="22"/>
        </w:rPr>
        <w:t>t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xp</w:t>
      </w:r>
      <w:r>
        <w:rPr>
          <w:spacing w:val="-2"/>
          <w:sz w:val="22"/>
          <w:szCs w:val="22"/>
        </w:rPr>
        <w:t>ens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n</w:t>
      </w:r>
      <w:r>
        <w:rPr>
          <w:spacing w:val="5"/>
          <w:sz w:val="22"/>
          <w:szCs w:val="22"/>
        </w:rPr>
        <w:t>m</w:t>
      </w:r>
      <w:r>
        <w:rPr>
          <w:spacing w:val="-2"/>
          <w:sz w:val="22"/>
          <w:szCs w:val="22"/>
        </w:rPr>
        <w:t>en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, 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us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es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es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g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.</w:t>
      </w:r>
    </w:p>
    <w:p w:rsidR="00BA720F" w:rsidRDefault="00D0740A">
      <w:pPr>
        <w:spacing w:before="12" w:line="479" w:lineRule="auto"/>
        <w:ind w:left="101" w:right="78" w:firstLine="720"/>
        <w:rPr>
          <w:sz w:val="22"/>
          <w:szCs w:val="22"/>
        </w:rPr>
        <w:sectPr w:rsidR="00BA720F">
          <w:footerReference w:type="default" r:id="rId7"/>
          <w:pgSz w:w="12240" w:h="15840"/>
          <w:pgMar w:top="1360" w:right="1340" w:bottom="280" w:left="1340" w:header="0" w:footer="1010" w:gutter="0"/>
          <w:cols w:space="720"/>
        </w:sectPr>
      </w:pPr>
      <w:r>
        <w:rPr>
          <w:sz w:val="22"/>
          <w:szCs w:val="22"/>
        </w:rPr>
        <w:t>W</w:t>
      </w:r>
      <w:r>
        <w:rPr>
          <w:spacing w:val="-2"/>
          <w:sz w:val="22"/>
          <w:szCs w:val="22"/>
        </w:rPr>
        <w:t>h</w:t>
      </w:r>
      <w:r>
        <w:rPr>
          <w:spacing w:val="-1"/>
          <w:sz w:val="22"/>
          <w:szCs w:val="22"/>
        </w:rPr>
        <w:t>il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o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2"/>
          <w:sz w:val="22"/>
          <w:szCs w:val="22"/>
        </w:rPr>
        <w:t>fo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tt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</w:t>
      </w:r>
      <w:r>
        <w:rPr>
          <w:spacing w:val="1"/>
          <w:sz w:val="22"/>
          <w:szCs w:val="22"/>
        </w:rPr>
        <w:t>X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s</w:t>
      </w:r>
      <w:r>
        <w:rPr>
          <w:spacing w:val="3"/>
          <w:sz w:val="22"/>
          <w:szCs w:val="22"/>
        </w:rPr>
        <w:t>s</w:t>
      </w:r>
      <w:r>
        <w:rPr>
          <w:spacing w:val="-1"/>
          <w:sz w:val="22"/>
          <w:szCs w:val="22"/>
        </w:rPr>
        <w:t>-</w:t>
      </w:r>
      <w:r>
        <w:rPr>
          <w:spacing w:val="-2"/>
          <w:sz w:val="22"/>
          <w:szCs w:val="22"/>
        </w:rPr>
        <w:t>s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ri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g</w:t>
      </w:r>
      <w:r>
        <w:rPr>
          <w:sz w:val="22"/>
          <w:szCs w:val="22"/>
        </w:rPr>
        <w:t xml:space="preserve">)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ff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ve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w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t</w:t>
      </w:r>
      <w:r>
        <w:rPr>
          <w:spacing w:val="-3"/>
          <w:sz w:val="22"/>
          <w:szCs w:val="22"/>
        </w:rPr>
        <w:t>w</w:t>
      </w:r>
      <w:r>
        <w:rPr>
          <w:sz w:val="22"/>
          <w:szCs w:val="22"/>
        </w:rPr>
        <w:t xml:space="preserve">o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1"/>
          <w:sz w:val="22"/>
          <w:szCs w:val="22"/>
        </w:rPr>
        <w:t>mm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n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[</w:t>
      </w:r>
      <w:r>
        <w:rPr>
          <w:spacing w:val="2"/>
          <w:sz w:val="22"/>
          <w:szCs w:val="22"/>
        </w:rPr>
        <w:t>3</w:t>
      </w:r>
      <w:r>
        <w:rPr>
          <w:spacing w:val="-1"/>
          <w:sz w:val="22"/>
          <w:szCs w:val="22"/>
        </w:rPr>
        <w:t>]</w:t>
      </w:r>
      <w:r>
        <w:rPr>
          <w:sz w:val="22"/>
          <w:szCs w:val="22"/>
        </w:rPr>
        <w:t xml:space="preserve">)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QL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 xml:space="preserve">n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on</w:t>
      </w:r>
      <w:r>
        <w:rPr>
          <w:sz w:val="22"/>
          <w:szCs w:val="22"/>
        </w:rPr>
        <w:t xml:space="preserve">e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li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c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5"/>
          <w:sz w:val="22"/>
          <w:szCs w:val="22"/>
        </w:rPr>
        <w:t>i</w:t>
      </w:r>
      <w:r>
        <w:rPr>
          <w:spacing w:val="3"/>
          <w:sz w:val="22"/>
          <w:szCs w:val="22"/>
        </w:rPr>
        <w:t>f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cu</w:t>
      </w:r>
      <w:r>
        <w:rPr>
          <w:spacing w:val="-1"/>
          <w:sz w:val="22"/>
          <w:szCs w:val="22"/>
        </w:rPr>
        <w:t>lt-t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-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v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i</w:t>
      </w:r>
      <w:r>
        <w:rPr>
          <w:spacing w:val="3"/>
          <w:sz w:val="22"/>
          <w:szCs w:val="22"/>
        </w:rPr>
        <w:t>l</w:t>
      </w:r>
      <w:r>
        <w:rPr>
          <w:spacing w:val="-1"/>
          <w:sz w:val="22"/>
          <w:szCs w:val="22"/>
        </w:rPr>
        <w:t>it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ac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de</w:t>
      </w:r>
      <w:r>
        <w:rPr>
          <w:spacing w:val="-2"/>
          <w:sz w:val="22"/>
          <w:szCs w:val="22"/>
        </w:rPr>
        <w:t>ve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op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t</w:t>
      </w:r>
      <w:r>
        <w:rPr>
          <w:spacing w:val="2"/>
          <w:sz w:val="22"/>
          <w:szCs w:val="22"/>
        </w:rPr>
        <w:t>od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[</w:t>
      </w:r>
      <w:r>
        <w:rPr>
          <w:spacing w:val="2"/>
          <w:sz w:val="22"/>
          <w:szCs w:val="22"/>
        </w:rPr>
        <w:t>4</w:t>
      </w:r>
      <w:r>
        <w:rPr>
          <w:spacing w:val="-1"/>
          <w:sz w:val="22"/>
          <w:szCs w:val="22"/>
        </w:rPr>
        <w:t>]</w:t>
      </w:r>
      <w:r>
        <w:rPr>
          <w:sz w:val="22"/>
          <w:szCs w:val="22"/>
        </w:rPr>
        <w:t xml:space="preserve">. 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v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w</w:t>
      </w:r>
      <w:r>
        <w:rPr>
          <w:spacing w:val="-2"/>
          <w:sz w:val="22"/>
          <w:szCs w:val="22"/>
        </w:rPr>
        <w:t xml:space="preserve"> a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yz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t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opo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on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fo</w:t>
      </w:r>
      <w:r>
        <w:rPr>
          <w:spacing w:val="-1"/>
          <w:sz w:val="22"/>
          <w:szCs w:val="22"/>
        </w:rPr>
        <w:t>r</w:t>
      </w:r>
      <w:r>
        <w:rPr>
          <w:spacing w:val="9"/>
          <w:sz w:val="22"/>
          <w:szCs w:val="22"/>
        </w:rPr>
        <w:t>m</w:t>
      </w:r>
      <w:r>
        <w:rPr>
          <w:sz w:val="22"/>
          <w:szCs w:val="22"/>
        </w:rPr>
        <w:t xml:space="preserve">- 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ase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tt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k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. 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O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he</w:t>
      </w:r>
      <w:r>
        <w:rPr>
          <w:sz w:val="22"/>
          <w:szCs w:val="22"/>
        </w:rPr>
        <w:t xml:space="preserve">r </w:t>
      </w:r>
      <w:r>
        <w:rPr>
          <w:spacing w:val="2"/>
          <w:sz w:val="22"/>
          <w:szCs w:val="22"/>
        </w:rPr>
        <w:t>fo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s</w:t>
      </w:r>
      <w:r>
        <w:rPr>
          <w:spacing w:val="-2"/>
          <w:sz w:val="22"/>
          <w:szCs w:val="22"/>
        </w:rPr>
        <w:t>uc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>w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b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se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v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t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e 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til</w:t>
      </w:r>
      <w:r>
        <w:rPr>
          <w:sz w:val="22"/>
          <w:szCs w:val="22"/>
        </w:rPr>
        <w:t>l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r>
        <w:rPr>
          <w:spacing w:val="2"/>
          <w:sz w:val="22"/>
          <w:szCs w:val="22"/>
        </w:rPr>
        <w:t>po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en</w:t>
      </w:r>
      <w:r>
        <w:rPr>
          <w:spacing w:val="-1"/>
          <w:sz w:val="22"/>
          <w:szCs w:val="22"/>
        </w:rPr>
        <w:t>ti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fo</w:t>
      </w:r>
      <w:r>
        <w:rPr>
          <w:sz w:val="22"/>
          <w:szCs w:val="22"/>
        </w:rPr>
        <w:t xml:space="preserve">r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y. </w:t>
      </w:r>
      <w:r>
        <w:rPr>
          <w:spacing w:val="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as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on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r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w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t</w:t>
      </w:r>
      <w:r>
        <w:rPr>
          <w:spacing w:val="2"/>
          <w:sz w:val="22"/>
          <w:szCs w:val="22"/>
        </w:rPr>
        <w:t>h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 xml:space="preserve">d </w:t>
      </w:r>
      <w:r>
        <w:rPr>
          <w:spacing w:val="-2"/>
          <w:sz w:val="22"/>
          <w:szCs w:val="22"/>
        </w:rPr>
        <w:t>acc</w:t>
      </w:r>
      <w:r>
        <w:rPr>
          <w:spacing w:val="2"/>
          <w:sz w:val="22"/>
          <w:szCs w:val="22"/>
        </w:rPr>
        <w:t>o</w:t>
      </w:r>
      <w:r>
        <w:rPr>
          <w:spacing w:val="1"/>
          <w:sz w:val="22"/>
          <w:szCs w:val="22"/>
        </w:rPr>
        <w:t>mm</w:t>
      </w:r>
      <w:r>
        <w:rPr>
          <w:spacing w:val="2"/>
          <w:sz w:val="22"/>
          <w:szCs w:val="22"/>
        </w:rPr>
        <w:t>od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va</w:t>
      </w:r>
      <w:r>
        <w:rPr>
          <w:spacing w:val="2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od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fo</w:t>
      </w:r>
      <w:r>
        <w:rPr>
          <w:sz w:val="22"/>
          <w:szCs w:val="22"/>
        </w:rPr>
        <w:t>r</w:t>
      </w:r>
      <w:r>
        <w:rPr>
          <w:spacing w:val="-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su</w:t>
      </w:r>
      <w:r>
        <w:rPr>
          <w:spacing w:val="2"/>
          <w:sz w:val="22"/>
          <w:szCs w:val="22"/>
        </w:rPr>
        <w:t>b</w:t>
      </w:r>
      <w:r>
        <w:rPr>
          <w:spacing w:val="1"/>
          <w:sz w:val="22"/>
          <w:szCs w:val="22"/>
        </w:rPr>
        <w:t>m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ss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es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de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an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fo</w:t>
      </w:r>
      <w:r>
        <w:rPr>
          <w:spacing w:val="-1"/>
          <w:sz w:val="22"/>
          <w:szCs w:val="22"/>
        </w:rPr>
        <w:t>r</w:t>
      </w:r>
      <w:r>
        <w:rPr>
          <w:spacing w:val="8"/>
          <w:sz w:val="22"/>
          <w:szCs w:val="22"/>
        </w:rPr>
        <w:t>m</w:t>
      </w:r>
      <w:r>
        <w:rPr>
          <w:spacing w:val="-1"/>
          <w:sz w:val="22"/>
          <w:szCs w:val="22"/>
        </w:rPr>
        <w:t>-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ase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ve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. 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f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</w:p>
    <w:p w:rsidR="00BA720F" w:rsidRDefault="00D0740A">
      <w:pPr>
        <w:spacing w:before="75" w:line="477" w:lineRule="auto"/>
        <w:ind w:left="101" w:right="586"/>
        <w:rPr>
          <w:sz w:val="22"/>
          <w:szCs w:val="22"/>
        </w:rPr>
      </w:pPr>
      <w:r>
        <w:rPr>
          <w:spacing w:val="-2"/>
          <w:sz w:val="22"/>
          <w:szCs w:val="22"/>
        </w:rPr>
        <w:lastRenderedPageBreak/>
        <w:t>s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on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es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ak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l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-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 xml:space="preserve">e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pp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o</w:t>
      </w:r>
      <w:r>
        <w:rPr>
          <w:spacing w:val="-2"/>
          <w:sz w:val="22"/>
          <w:szCs w:val="22"/>
        </w:rPr>
        <w:t>ac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ec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r 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it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ga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rt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b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au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en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-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 xml:space="preserve">e </w:t>
      </w:r>
      <w:r>
        <w:rPr>
          <w:spacing w:val="-2"/>
          <w:sz w:val="22"/>
          <w:szCs w:val="22"/>
        </w:rPr>
        <w:t>va</w:t>
      </w:r>
      <w:r>
        <w:rPr>
          <w:spacing w:val="-1"/>
          <w:sz w:val="22"/>
          <w:szCs w:val="22"/>
        </w:rPr>
        <w:t>li</w:t>
      </w:r>
      <w:r>
        <w:rPr>
          <w:spacing w:val="2"/>
          <w:sz w:val="22"/>
          <w:szCs w:val="22"/>
        </w:rPr>
        <w:t>da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i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eas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ea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[</w:t>
      </w:r>
      <w:r>
        <w:rPr>
          <w:spacing w:val="2"/>
          <w:sz w:val="22"/>
          <w:szCs w:val="22"/>
        </w:rPr>
        <w:t>5</w:t>
      </w:r>
      <w:r>
        <w:rPr>
          <w:spacing w:val="-1"/>
          <w:sz w:val="22"/>
          <w:szCs w:val="22"/>
        </w:rPr>
        <w:t>]</w:t>
      </w:r>
      <w:r>
        <w:rPr>
          <w:sz w:val="22"/>
          <w:szCs w:val="22"/>
        </w:rPr>
        <w:t>.</w:t>
      </w:r>
    </w:p>
    <w:p w:rsidR="00BA720F" w:rsidRDefault="00D0740A">
      <w:pPr>
        <w:spacing w:before="13" w:line="480" w:lineRule="auto"/>
        <w:ind w:left="101" w:right="134" w:firstLine="720"/>
        <w:rPr>
          <w:sz w:val="22"/>
          <w:szCs w:val="22"/>
        </w:rPr>
      </w:pPr>
      <w:r>
        <w:rPr>
          <w:spacing w:val="-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r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y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ith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.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.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[</w:t>
      </w:r>
      <w:r>
        <w:rPr>
          <w:spacing w:val="2"/>
          <w:sz w:val="22"/>
          <w:szCs w:val="22"/>
        </w:rPr>
        <w:t>6</w:t>
      </w:r>
      <w:r>
        <w:rPr>
          <w:sz w:val="22"/>
          <w:szCs w:val="22"/>
        </w:rPr>
        <w:t xml:space="preserve">]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ha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as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es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na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qu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w</w:t>
      </w:r>
      <w:r>
        <w:rPr>
          <w:spacing w:val="-2"/>
          <w:sz w:val="22"/>
          <w:szCs w:val="22"/>
        </w:rPr>
        <w:t>he</w:t>
      </w:r>
      <w:r>
        <w:rPr>
          <w:sz w:val="22"/>
          <w:szCs w:val="22"/>
        </w:rPr>
        <w:t>n</w:t>
      </w:r>
      <w:r>
        <w:rPr>
          <w:spacing w:val="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Q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 xml:space="preserve"> s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v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li</w:t>
      </w:r>
      <w:r>
        <w:rPr>
          <w:spacing w:val="2"/>
          <w:sz w:val="22"/>
          <w:szCs w:val="22"/>
        </w:rPr>
        <w:t>da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. </w:t>
      </w:r>
      <w:r>
        <w:rPr>
          <w:spacing w:val="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he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Q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j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ac</w:t>
      </w:r>
      <w:r>
        <w:rPr>
          <w:spacing w:val="2"/>
          <w:sz w:val="22"/>
          <w:szCs w:val="22"/>
        </w:rPr>
        <w:t>k</w:t>
      </w:r>
      <w:r>
        <w:rPr>
          <w:sz w:val="22"/>
          <w:szCs w:val="22"/>
        </w:rPr>
        <w:t xml:space="preserve">s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ec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ll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r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se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t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t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dd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ess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Q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es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ve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i</w:t>
      </w:r>
      <w:r>
        <w:rPr>
          <w:sz w:val="22"/>
          <w:szCs w:val="22"/>
        </w:rPr>
        <w:t>n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e </w:t>
      </w:r>
      <w:r>
        <w:rPr>
          <w:spacing w:val="2"/>
          <w:sz w:val="22"/>
          <w:szCs w:val="22"/>
        </w:rPr>
        <w:t>g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ne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. </w:t>
      </w:r>
      <w:r>
        <w:rPr>
          <w:spacing w:val="-2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opo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nc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t</w:t>
      </w:r>
      <w:r>
        <w:rPr>
          <w:spacing w:val="-3"/>
          <w:sz w:val="22"/>
          <w:szCs w:val="22"/>
        </w:rPr>
        <w:t>w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li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tri</w:t>
      </w:r>
      <w:r>
        <w:rPr>
          <w:spacing w:val="2"/>
          <w:sz w:val="22"/>
          <w:szCs w:val="22"/>
        </w:rPr>
        <w:t>c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it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’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es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su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d</w:t>
      </w:r>
      <w:r>
        <w:rPr>
          <w:spacing w:val="8"/>
          <w:sz w:val="22"/>
          <w:szCs w:val="22"/>
        </w:rPr>
        <w:t>e</w:t>
      </w:r>
      <w:r>
        <w:rPr>
          <w:spacing w:val="2"/>
          <w:sz w:val="22"/>
          <w:szCs w:val="22"/>
        </w:rPr>
        <w:t>qu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e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es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g</w:t>
      </w:r>
      <w:r>
        <w:rPr>
          <w:sz w:val="22"/>
          <w:szCs w:val="22"/>
        </w:rPr>
        <w:t xml:space="preserve">e: 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g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s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5"/>
          <w:sz w:val="22"/>
          <w:szCs w:val="22"/>
        </w:rPr>
        <w:t>m</w:t>
      </w:r>
      <w:r>
        <w:rPr>
          <w:spacing w:val="-2"/>
          <w:sz w:val="22"/>
          <w:szCs w:val="22"/>
        </w:rPr>
        <w:t>en</w:t>
      </w:r>
      <w:r>
        <w:rPr>
          <w:sz w:val="22"/>
          <w:szCs w:val="22"/>
        </w:rPr>
        <w:t>t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ve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g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v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pacing w:val="5"/>
          <w:sz w:val="22"/>
          <w:szCs w:val="22"/>
        </w:rPr>
        <w:t>e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u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o</w:t>
      </w:r>
      <w:r>
        <w:rPr>
          <w:spacing w:val="5"/>
          <w:sz w:val="22"/>
          <w:szCs w:val="22"/>
        </w:rPr>
        <w:t>d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 xml:space="preserve">o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od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ha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ri</w:t>
      </w:r>
      <w:r>
        <w:rPr>
          <w:spacing w:val="2"/>
          <w:sz w:val="22"/>
          <w:szCs w:val="22"/>
        </w:rPr>
        <w:t>g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k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gg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unc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on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en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ve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Q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 xml:space="preserve"> s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ca</w:t>
      </w:r>
      <w:r>
        <w:rPr>
          <w:spacing w:val="-1"/>
          <w:sz w:val="22"/>
          <w:szCs w:val="22"/>
        </w:rPr>
        <w:t>l</w:t>
      </w:r>
      <w:r>
        <w:rPr>
          <w:spacing w:val="3"/>
          <w:sz w:val="22"/>
          <w:szCs w:val="22"/>
        </w:rPr>
        <w:t>l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ce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1"/>
          <w:sz w:val="22"/>
          <w:szCs w:val="22"/>
        </w:rPr>
        <w:t>mm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he</w:t>
      </w:r>
      <w:r>
        <w:rPr>
          <w:sz w:val="22"/>
          <w:szCs w:val="22"/>
        </w:rPr>
        <w:t>r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u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ev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w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t</w:t>
      </w:r>
      <w:r>
        <w:rPr>
          <w:spacing w:val="2"/>
          <w:sz w:val="22"/>
          <w:szCs w:val="22"/>
        </w:rPr>
        <w:t>h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[</w:t>
      </w:r>
      <w:r>
        <w:rPr>
          <w:spacing w:val="2"/>
          <w:sz w:val="22"/>
          <w:szCs w:val="22"/>
        </w:rPr>
        <w:t>3</w:t>
      </w:r>
      <w:r>
        <w:rPr>
          <w:spacing w:val="-1"/>
          <w:sz w:val="22"/>
          <w:szCs w:val="22"/>
        </w:rPr>
        <w:t>]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[</w:t>
      </w:r>
      <w:r>
        <w:rPr>
          <w:spacing w:val="2"/>
          <w:sz w:val="22"/>
          <w:szCs w:val="22"/>
        </w:rPr>
        <w:t>8</w:t>
      </w:r>
      <w:r>
        <w:rPr>
          <w:spacing w:val="-1"/>
          <w:sz w:val="22"/>
          <w:szCs w:val="22"/>
        </w:rPr>
        <w:t>]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[</w:t>
      </w:r>
      <w:r>
        <w:rPr>
          <w:spacing w:val="2"/>
          <w:sz w:val="22"/>
          <w:szCs w:val="22"/>
        </w:rPr>
        <w:t>9</w:t>
      </w:r>
      <w:r>
        <w:rPr>
          <w:spacing w:val="-1"/>
          <w:sz w:val="22"/>
          <w:szCs w:val="22"/>
        </w:rPr>
        <w:t>]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I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e 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nc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Q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ac</w:t>
      </w:r>
      <w:r>
        <w:rPr>
          <w:spacing w:val="2"/>
          <w:sz w:val="22"/>
          <w:szCs w:val="22"/>
        </w:rPr>
        <w:t>k</w:t>
      </w:r>
      <w:r>
        <w:rPr>
          <w:spacing w:val="-1"/>
          <w:sz w:val="22"/>
          <w:szCs w:val="22"/>
        </w:rPr>
        <w:t>li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he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ssu</w:t>
      </w:r>
      <w:r>
        <w:rPr>
          <w:spacing w:val="5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po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iti</w:t>
      </w:r>
      <w:r>
        <w:rPr>
          <w:spacing w:val="2"/>
          <w:sz w:val="22"/>
          <w:szCs w:val="22"/>
        </w:rPr>
        <w:t>o</w:t>
      </w:r>
      <w:r>
        <w:rPr>
          <w:spacing w:val="4"/>
          <w:sz w:val="22"/>
          <w:szCs w:val="22"/>
        </w:rPr>
        <w:t>n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3"/>
          <w:sz w:val="22"/>
          <w:szCs w:val="22"/>
        </w:rPr>
        <w:t>t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uc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 xml:space="preserve">d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ea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tili</w:t>
      </w:r>
      <w:r>
        <w:rPr>
          <w:spacing w:val="-2"/>
          <w:sz w:val="22"/>
          <w:szCs w:val="22"/>
        </w:rPr>
        <w:t>z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k</w:t>
      </w:r>
      <w:r>
        <w:rPr>
          <w:spacing w:val="-1"/>
          <w:sz w:val="22"/>
          <w:szCs w:val="22"/>
        </w:rPr>
        <w:t>l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dd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se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an</w:t>
      </w:r>
      <w:r>
        <w:rPr>
          <w:spacing w:val="2"/>
          <w:sz w:val="22"/>
          <w:szCs w:val="22"/>
        </w:rPr>
        <w:t>g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ll</w:t>
      </w:r>
      <w:r>
        <w:rPr>
          <w:sz w:val="22"/>
          <w:szCs w:val="22"/>
        </w:rPr>
        <w:t>y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ap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ea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ec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c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nce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 xml:space="preserve">o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he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u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b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t </w:t>
      </w:r>
      <w:r>
        <w:rPr>
          <w:spacing w:val="-3"/>
          <w:sz w:val="22"/>
          <w:szCs w:val="22"/>
        </w:rPr>
        <w:t>w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as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od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use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tri</w:t>
      </w:r>
      <w:r>
        <w:rPr>
          <w:spacing w:val="2"/>
          <w:sz w:val="22"/>
          <w:szCs w:val="22"/>
        </w:rPr>
        <w:t>g</w:t>
      </w:r>
      <w:r>
        <w:rPr>
          <w:spacing w:val="-2"/>
          <w:sz w:val="22"/>
          <w:szCs w:val="22"/>
        </w:rPr>
        <w:t>ge</w:t>
      </w:r>
      <w:r>
        <w:rPr>
          <w:sz w:val="22"/>
          <w:szCs w:val="22"/>
        </w:rPr>
        <w:t>r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ec</w:t>
      </w:r>
      <w:r>
        <w:rPr>
          <w:spacing w:val="2"/>
          <w:sz w:val="22"/>
          <w:szCs w:val="22"/>
        </w:rPr>
        <w:t>k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g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e </w:t>
      </w:r>
      <w:r>
        <w:rPr>
          <w:spacing w:val="-2"/>
          <w:sz w:val="22"/>
          <w:szCs w:val="22"/>
        </w:rPr>
        <w:t>su</w:t>
      </w:r>
      <w:r>
        <w:rPr>
          <w:spacing w:val="2"/>
          <w:sz w:val="22"/>
          <w:szCs w:val="22"/>
        </w:rPr>
        <w:t>b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itt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c</w:t>
      </w:r>
      <w:r>
        <w:rPr>
          <w:spacing w:val="1"/>
          <w:sz w:val="22"/>
          <w:szCs w:val="22"/>
        </w:rPr>
        <w:t>k</w:t>
      </w:r>
      <w:r>
        <w:rPr>
          <w:spacing w:val="-1"/>
          <w:sz w:val="22"/>
          <w:szCs w:val="22"/>
        </w:rPr>
        <w:t>l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m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i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pacing w:val="3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fo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d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sc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s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su</w:t>
      </w:r>
      <w:r>
        <w:rPr>
          <w:spacing w:val="2"/>
          <w:sz w:val="22"/>
          <w:szCs w:val="22"/>
        </w:rPr>
        <w:t>b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it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se</w:t>
      </w:r>
      <w:r>
        <w:rPr>
          <w:sz w:val="22"/>
          <w:szCs w:val="22"/>
        </w:rPr>
        <w:t xml:space="preserve">r </w:t>
      </w:r>
      <w:r>
        <w:rPr>
          <w:spacing w:val="1"/>
          <w:sz w:val="22"/>
          <w:szCs w:val="22"/>
        </w:rPr>
        <w:t>[</w:t>
      </w:r>
      <w:r>
        <w:rPr>
          <w:spacing w:val="2"/>
          <w:sz w:val="22"/>
          <w:szCs w:val="22"/>
        </w:rPr>
        <w:t>9</w:t>
      </w:r>
      <w:r>
        <w:rPr>
          <w:spacing w:val="-1"/>
          <w:sz w:val="22"/>
          <w:szCs w:val="22"/>
        </w:rPr>
        <w:t>]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[</w:t>
      </w:r>
      <w:r>
        <w:rPr>
          <w:spacing w:val="2"/>
          <w:sz w:val="22"/>
          <w:szCs w:val="22"/>
        </w:rPr>
        <w:t>10</w:t>
      </w:r>
      <w:r>
        <w:rPr>
          <w:spacing w:val="-1"/>
          <w:sz w:val="22"/>
          <w:szCs w:val="22"/>
        </w:rPr>
        <w:t>].</w:t>
      </w:r>
    </w:p>
    <w:p w:rsidR="00BA720F" w:rsidRDefault="00D0740A">
      <w:pPr>
        <w:spacing w:before="11" w:line="480" w:lineRule="auto"/>
        <w:ind w:left="101" w:right="138" w:firstLine="720"/>
        <w:rPr>
          <w:sz w:val="22"/>
          <w:szCs w:val="22"/>
        </w:rPr>
      </w:pPr>
      <w:r>
        <w:rPr>
          <w:spacing w:val="1"/>
          <w:sz w:val="22"/>
          <w:szCs w:val="22"/>
        </w:rPr>
        <w:t>D</w:t>
      </w:r>
      <w:r>
        <w:rPr>
          <w:spacing w:val="-2"/>
          <w:sz w:val="22"/>
          <w:szCs w:val="22"/>
        </w:rPr>
        <w:t>en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.</w:t>
      </w:r>
      <w:r>
        <w:rPr>
          <w:spacing w:val="2"/>
          <w:sz w:val="22"/>
          <w:szCs w:val="22"/>
        </w:rPr>
        <w:t xml:space="preserve"> 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.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[</w:t>
      </w:r>
      <w:r>
        <w:rPr>
          <w:spacing w:val="2"/>
          <w:sz w:val="22"/>
          <w:szCs w:val="22"/>
        </w:rPr>
        <w:t>7</w:t>
      </w:r>
      <w:r>
        <w:rPr>
          <w:sz w:val="22"/>
          <w:szCs w:val="22"/>
        </w:rPr>
        <w:t xml:space="preserve">]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li</w:t>
      </w:r>
      <w:r>
        <w:rPr>
          <w:spacing w:val="2"/>
          <w:sz w:val="22"/>
          <w:szCs w:val="22"/>
        </w:rPr>
        <w:t>z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i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po</w:t>
      </w:r>
      <w:r>
        <w:rPr>
          <w:spacing w:val="-1"/>
          <w:sz w:val="22"/>
          <w:szCs w:val="22"/>
        </w:rPr>
        <w:t>rt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nc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es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w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b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pp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ca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n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as</w:t>
      </w:r>
      <w:r>
        <w:rPr>
          <w:spacing w:val="4"/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b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r</w:t>
      </w:r>
      <w:r>
        <w:rPr>
          <w:spacing w:val="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k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q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 xml:space="preserve"> o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i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r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w</w:t>
      </w:r>
      <w:r>
        <w:rPr>
          <w:spacing w:val="2"/>
          <w:sz w:val="22"/>
          <w:szCs w:val="22"/>
        </w:rPr>
        <w:t xml:space="preserve"> s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c</w:t>
      </w:r>
      <w:r>
        <w:rPr>
          <w:sz w:val="22"/>
          <w:szCs w:val="22"/>
        </w:rPr>
        <w:t xml:space="preserve">e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nce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tr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mm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4"/>
          <w:sz w:val="22"/>
          <w:szCs w:val="22"/>
        </w:rPr>
        <w:t>a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 xml:space="preserve">r a </w:t>
      </w:r>
      <w:r>
        <w:rPr>
          <w:spacing w:val="-1"/>
          <w:sz w:val="22"/>
          <w:szCs w:val="22"/>
        </w:rPr>
        <w:t>tr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ns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g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g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ba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 xml:space="preserve">. 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The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</w:t>
      </w:r>
      <w:r>
        <w:rPr>
          <w:spacing w:val="1"/>
          <w:sz w:val="22"/>
          <w:szCs w:val="22"/>
        </w:rPr>
        <w:t>GEND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oo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se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m</w:t>
      </w:r>
      <w:r>
        <w:rPr>
          <w:spacing w:val="-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ev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ou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, a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ll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c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tili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pe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c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ab</w:t>
      </w:r>
      <w:r>
        <w:rPr>
          <w:spacing w:val="-2"/>
          <w:sz w:val="22"/>
          <w:szCs w:val="22"/>
        </w:rPr>
        <w:t>ases</w:t>
      </w:r>
      <w:r>
        <w:rPr>
          <w:sz w:val="22"/>
          <w:szCs w:val="22"/>
        </w:rPr>
        <w:t xml:space="preserve">. 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B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en</w:t>
      </w:r>
      <w:r>
        <w:rPr>
          <w:spacing w:val="2"/>
          <w:sz w:val="22"/>
          <w:szCs w:val="22"/>
        </w:rPr>
        <w:t>d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</w:t>
      </w:r>
      <w:r>
        <w:rPr>
          <w:spacing w:val="1"/>
          <w:sz w:val="22"/>
          <w:szCs w:val="22"/>
        </w:rPr>
        <w:t>GEND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oo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se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,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av</w:t>
      </w:r>
      <w:r>
        <w:rPr>
          <w:sz w:val="22"/>
          <w:szCs w:val="22"/>
        </w:rPr>
        <w:t xml:space="preserve">e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ev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ces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w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UR</w:t>
      </w:r>
      <w:r>
        <w:rPr>
          <w:spacing w:val="-2"/>
          <w:sz w:val="22"/>
          <w:szCs w:val="22"/>
        </w:rPr>
        <w:t>L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ac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fr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pp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ca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on</w:t>
      </w:r>
      <w:r>
        <w:rPr>
          <w:spacing w:val="-1"/>
          <w:sz w:val="22"/>
          <w:szCs w:val="22"/>
        </w:rPr>
        <w:t>’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ou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od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use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e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pp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ca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on</w:t>
      </w:r>
      <w:r>
        <w:rPr>
          <w:sz w:val="22"/>
          <w:szCs w:val="22"/>
        </w:rPr>
        <w:t>; a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rt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u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r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l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m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de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rt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po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od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ns</w:t>
      </w:r>
      <w:r>
        <w:rPr>
          <w:spacing w:val="-1"/>
          <w:sz w:val="22"/>
          <w:szCs w:val="22"/>
        </w:rPr>
        <w:t>ti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3"/>
          <w:sz w:val="22"/>
          <w:szCs w:val="22"/>
        </w:rPr>
        <w:t>t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ng</w:t>
      </w:r>
      <w:r>
        <w:rPr>
          <w:spacing w:val="3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t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ca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F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es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q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ir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us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pu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</w:t>
      </w:r>
      <w:r>
        <w:rPr>
          <w:spacing w:val="1"/>
          <w:sz w:val="22"/>
          <w:szCs w:val="22"/>
        </w:rPr>
        <w:t>GEND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 xml:space="preserve"> c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1"/>
          <w:sz w:val="22"/>
          <w:szCs w:val="22"/>
        </w:rPr>
        <w:t>mm</w:t>
      </w:r>
      <w:r>
        <w:rPr>
          <w:spacing w:val="-1"/>
          <w:sz w:val="22"/>
          <w:szCs w:val="22"/>
        </w:rPr>
        <w:t>it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tr</w:t>
      </w:r>
      <w:r>
        <w:rPr>
          <w:spacing w:val="2"/>
          <w:sz w:val="22"/>
          <w:szCs w:val="22"/>
        </w:rPr>
        <w:t>an</w:t>
      </w:r>
      <w:r>
        <w:rPr>
          <w:spacing w:val="-2"/>
          <w:sz w:val="22"/>
          <w:szCs w:val="22"/>
        </w:rPr>
        <w:t>sa</w:t>
      </w:r>
      <w:r>
        <w:rPr>
          <w:spacing w:val="2"/>
          <w:sz w:val="22"/>
          <w:szCs w:val="22"/>
        </w:rPr>
        <w:t>c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s </w:t>
      </w:r>
      <w:r>
        <w:rPr>
          <w:spacing w:val="-2"/>
          <w:sz w:val="22"/>
          <w:szCs w:val="22"/>
        </w:rPr>
        <w:t>ag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w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- 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po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t-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fo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ns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; </w:t>
      </w:r>
      <w:r>
        <w:rPr>
          <w:spacing w:val="-2"/>
          <w:sz w:val="22"/>
          <w:szCs w:val="22"/>
        </w:rPr>
        <w:t>h</w:t>
      </w:r>
      <w:r>
        <w:rPr>
          <w:spacing w:val="6"/>
          <w:sz w:val="22"/>
          <w:szCs w:val="22"/>
        </w:rPr>
        <w:t>o</w:t>
      </w:r>
      <w:r>
        <w:rPr>
          <w:spacing w:val="-3"/>
          <w:sz w:val="22"/>
          <w:szCs w:val="22"/>
        </w:rPr>
        <w:t>w</w:t>
      </w:r>
      <w:r>
        <w:rPr>
          <w:spacing w:val="2"/>
          <w:sz w:val="22"/>
          <w:szCs w:val="22"/>
        </w:rPr>
        <w:t>ev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ac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su</w:t>
      </w:r>
      <w:r>
        <w:rPr>
          <w:spacing w:val="2"/>
          <w:sz w:val="22"/>
          <w:szCs w:val="22"/>
        </w:rPr>
        <w:t>b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itt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fo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anua</w:t>
      </w:r>
      <w:r>
        <w:rPr>
          <w:spacing w:val="3"/>
          <w:sz w:val="22"/>
          <w:szCs w:val="22"/>
        </w:rPr>
        <w:t>l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es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t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ec</w:t>
      </w:r>
      <w:r>
        <w:rPr>
          <w:spacing w:val="2"/>
          <w:sz w:val="22"/>
          <w:szCs w:val="22"/>
        </w:rPr>
        <w:t>u</w:t>
      </w:r>
      <w:r>
        <w:rPr>
          <w:spacing w:val="-1"/>
          <w:sz w:val="22"/>
          <w:szCs w:val="22"/>
        </w:rPr>
        <w:t>ri</w:t>
      </w:r>
      <w:r>
        <w:rPr>
          <w:spacing w:val="3"/>
          <w:sz w:val="22"/>
          <w:szCs w:val="22"/>
        </w:rPr>
        <w:t>t</w:t>
      </w:r>
      <w:r>
        <w:rPr>
          <w:sz w:val="22"/>
          <w:szCs w:val="22"/>
        </w:rPr>
        <w:t>y</w:t>
      </w:r>
    </w:p>
    <w:p w:rsidR="00BA720F" w:rsidRDefault="00D0740A">
      <w:pPr>
        <w:spacing w:before="7" w:line="480" w:lineRule="auto"/>
        <w:ind w:left="101" w:right="73"/>
        <w:rPr>
          <w:sz w:val="22"/>
          <w:szCs w:val="22"/>
        </w:rPr>
        <w:sectPr w:rsidR="00BA720F">
          <w:footerReference w:type="default" r:id="rId8"/>
          <w:pgSz w:w="12240" w:h="15840"/>
          <w:pgMar w:top="1360" w:right="1340" w:bottom="280" w:left="1340" w:header="0" w:footer="1010" w:gutter="0"/>
          <w:cols w:space="720"/>
        </w:sectPr>
      </w:pP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es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i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t</w:t>
      </w:r>
      <w:r>
        <w:rPr>
          <w:spacing w:val="2"/>
          <w:sz w:val="22"/>
          <w:szCs w:val="22"/>
        </w:rPr>
        <w:t>oo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q</w:t>
      </w:r>
      <w:r>
        <w:rPr>
          <w:spacing w:val="-2"/>
          <w:sz w:val="22"/>
          <w:szCs w:val="22"/>
        </w:rPr>
        <w:t>ue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ha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fo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en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un</w:t>
      </w:r>
      <w:r>
        <w:rPr>
          <w:spacing w:val="3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n a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us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e. 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m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[</w:t>
      </w:r>
      <w:r>
        <w:rPr>
          <w:spacing w:val="2"/>
          <w:sz w:val="22"/>
          <w:szCs w:val="22"/>
        </w:rPr>
        <w:t>6</w:t>
      </w:r>
      <w:r>
        <w:rPr>
          <w:spacing w:val="-1"/>
          <w:sz w:val="22"/>
          <w:szCs w:val="22"/>
        </w:rPr>
        <w:t>]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pacing w:val="-1"/>
          <w:sz w:val="22"/>
          <w:szCs w:val="22"/>
        </w:rPr>
        <w:t>’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fo</w:t>
      </w:r>
      <w:r>
        <w:rPr>
          <w:spacing w:val="-2"/>
          <w:sz w:val="22"/>
          <w:szCs w:val="22"/>
        </w:rPr>
        <w:t>cu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uc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bo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ri</w:t>
      </w:r>
      <w:r>
        <w:rPr>
          <w:spacing w:val="3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i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bo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es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ve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age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b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ou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nc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po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se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ec</w:t>
      </w:r>
      <w:r>
        <w:rPr>
          <w:spacing w:val="-2"/>
          <w:sz w:val="22"/>
          <w:szCs w:val="22"/>
        </w:rPr>
        <w:t>k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it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va</w:t>
      </w:r>
      <w:r>
        <w:rPr>
          <w:spacing w:val="3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n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ce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.</w:t>
      </w:r>
    </w:p>
    <w:p w:rsidR="00BA720F" w:rsidRDefault="00D0740A">
      <w:pPr>
        <w:spacing w:before="75" w:line="479" w:lineRule="auto"/>
        <w:ind w:left="101" w:right="74" w:firstLine="720"/>
        <w:rPr>
          <w:sz w:val="22"/>
          <w:szCs w:val="22"/>
        </w:rPr>
      </w:pPr>
      <w:r>
        <w:rPr>
          <w:spacing w:val="1"/>
          <w:sz w:val="22"/>
          <w:szCs w:val="22"/>
        </w:rPr>
        <w:lastRenderedPageBreak/>
        <w:t>H</w:t>
      </w:r>
      <w:r>
        <w:rPr>
          <w:spacing w:val="-2"/>
          <w:sz w:val="22"/>
          <w:szCs w:val="22"/>
        </w:rPr>
        <w:t>ua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[</w:t>
      </w:r>
      <w:r>
        <w:rPr>
          <w:spacing w:val="2"/>
          <w:sz w:val="22"/>
          <w:szCs w:val="22"/>
        </w:rPr>
        <w:t>4</w:t>
      </w:r>
      <w:r>
        <w:rPr>
          <w:sz w:val="22"/>
          <w:szCs w:val="22"/>
        </w:rPr>
        <w:t xml:space="preserve">]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es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5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3"/>
          <w:sz w:val="22"/>
          <w:szCs w:val="22"/>
        </w:rPr>
        <w:t>w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k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-1"/>
          <w:sz w:val="22"/>
          <w:szCs w:val="22"/>
        </w:rPr>
        <w:t>i</w:t>
      </w:r>
      <w:r>
        <w:rPr>
          <w:spacing w:val="3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q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po</w:t>
      </w:r>
      <w:r>
        <w:rPr>
          <w:spacing w:val="-2"/>
          <w:sz w:val="22"/>
          <w:szCs w:val="22"/>
        </w:rPr>
        <w:t>nen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“Se</w:t>
      </w:r>
      <w:r>
        <w:rPr>
          <w:spacing w:val="-1"/>
          <w:sz w:val="22"/>
          <w:szCs w:val="22"/>
        </w:rPr>
        <w:t>l</w:t>
      </w:r>
      <w:r>
        <w:rPr>
          <w:spacing w:val="11"/>
          <w:sz w:val="22"/>
          <w:szCs w:val="22"/>
        </w:rPr>
        <w:t>f</w:t>
      </w:r>
      <w:r>
        <w:rPr>
          <w:sz w:val="22"/>
          <w:szCs w:val="22"/>
        </w:rPr>
        <w:t xml:space="preserve">- </w:t>
      </w:r>
      <w:r>
        <w:rPr>
          <w:spacing w:val="-2"/>
          <w:sz w:val="22"/>
          <w:szCs w:val="22"/>
        </w:rPr>
        <w:t>Le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K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pacing w:val="-3"/>
          <w:sz w:val="22"/>
          <w:szCs w:val="22"/>
        </w:rPr>
        <w:t>w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dg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B</w:t>
      </w:r>
      <w:r>
        <w:rPr>
          <w:spacing w:val="-2"/>
          <w:sz w:val="22"/>
          <w:szCs w:val="22"/>
        </w:rPr>
        <w:t>as</w:t>
      </w:r>
      <w:r>
        <w:rPr>
          <w:sz w:val="22"/>
          <w:szCs w:val="22"/>
        </w:rPr>
        <w:t>e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od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>”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p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r W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VE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(</w:t>
      </w:r>
      <w:r>
        <w:rPr>
          <w:sz w:val="22"/>
          <w:szCs w:val="22"/>
        </w:rPr>
        <w:t>W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b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pp</w:t>
      </w:r>
      <w:r>
        <w:rPr>
          <w:spacing w:val="-1"/>
          <w:sz w:val="22"/>
          <w:szCs w:val="22"/>
        </w:rPr>
        <w:t>li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n </w:t>
      </w:r>
      <w:r>
        <w:rPr>
          <w:spacing w:val="1"/>
          <w:sz w:val="22"/>
          <w:szCs w:val="22"/>
        </w:rPr>
        <w:t>V</w:t>
      </w:r>
      <w:r>
        <w:rPr>
          <w:spacing w:val="-2"/>
          <w:sz w:val="22"/>
          <w:szCs w:val="22"/>
        </w:rPr>
        <w:t>u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il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y 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rr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Sc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)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se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r</w:t>
      </w:r>
      <w:r>
        <w:rPr>
          <w:spacing w:val="-1"/>
          <w:sz w:val="22"/>
          <w:szCs w:val="22"/>
        </w:rPr>
        <w:t>it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y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 xml:space="preserve">. 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Th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u</w:t>
      </w:r>
      <w:r>
        <w:rPr>
          <w:spacing w:val="-1"/>
          <w:sz w:val="22"/>
          <w:szCs w:val="22"/>
        </w:rPr>
        <w:t>ri</w:t>
      </w:r>
      <w:r>
        <w:rPr>
          <w:spacing w:val="3"/>
          <w:sz w:val="22"/>
          <w:szCs w:val="22"/>
        </w:rPr>
        <w:t>t</w:t>
      </w:r>
      <w:r>
        <w:rPr>
          <w:sz w:val="22"/>
          <w:szCs w:val="22"/>
        </w:rPr>
        <w:t xml:space="preserve">y 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od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l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es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gne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xp</w:t>
      </w:r>
      <w:r>
        <w:rPr>
          <w:spacing w:val="-2"/>
          <w:sz w:val="22"/>
          <w:szCs w:val="22"/>
        </w:rPr>
        <w:t>ec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va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yna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ri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 xml:space="preserve"> o</w:t>
      </w:r>
      <w:r>
        <w:rPr>
          <w:sz w:val="22"/>
          <w:szCs w:val="22"/>
        </w:rPr>
        <w:t>f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na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ox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it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sea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d</w:t>
      </w:r>
      <w:r>
        <w:rPr>
          <w:spacing w:val="-1"/>
          <w:sz w:val="22"/>
          <w:szCs w:val="22"/>
        </w:rPr>
        <w:t>j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ce</w:t>
      </w:r>
      <w:r>
        <w:rPr>
          <w:spacing w:val="-2"/>
          <w:sz w:val="22"/>
          <w:szCs w:val="22"/>
        </w:rPr>
        <w:t>n</w:t>
      </w:r>
      <w:r>
        <w:rPr>
          <w:spacing w:val="9"/>
          <w:sz w:val="22"/>
          <w:szCs w:val="22"/>
        </w:rPr>
        <w:t>c</w:t>
      </w:r>
      <w:r>
        <w:rPr>
          <w:sz w:val="22"/>
          <w:szCs w:val="22"/>
        </w:rPr>
        <w:t>y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tt</w:t>
      </w:r>
      <w:r>
        <w:rPr>
          <w:spacing w:val="2"/>
          <w:sz w:val="22"/>
          <w:szCs w:val="22"/>
        </w:rPr>
        <w:t>r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-2"/>
          <w:sz w:val="22"/>
          <w:szCs w:val="22"/>
        </w:rPr>
        <w:t>cu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m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na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c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g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fo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pacing w:val="6"/>
          <w:sz w:val="22"/>
          <w:szCs w:val="22"/>
        </w:rPr>
        <w:t>d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tr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k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cu</w:t>
      </w:r>
      <w:r>
        <w:rPr>
          <w:spacing w:val="2"/>
          <w:sz w:val="22"/>
          <w:szCs w:val="22"/>
        </w:rPr>
        <w:t>r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l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kn</w:t>
      </w:r>
      <w:r>
        <w:rPr>
          <w:spacing w:val="2"/>
          <w:sz w:val="22"/>
          <w:szCs w:val="22"/>
        </w:rPr>
        <w:t>o</w:t>
      </w:r>
      <w:r>
        <w:rPr>
          <w:spacing w:val="-3"/>
          <w:sz w:val="22"/>
          <w:szCs w:val="22"/>
        </w:rPr>
        <w:t>w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v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pacing w:val="5"/>
          <w:sz w:val="22"/>
          <w:szCs w:val="22"/>
        </w:rPr>
        <w:t>s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I</w:t>
      </w:r>
      <w:r>
        <w:rPr>
          <w:spacing w:val="2"/>
          <w:sz w:val="22"/>
          <w:szCs w:val="22"/>
        </w:rPr>
        <w:t>de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, </w:t>
      </w:r>
      <w:r>
        <w:rPr>
          <w:spacing w:val="2"/>
          <w:sz w:val="22"/>
          <w:szCs w:val="22"/>
        </w:rPr>
        <w:t>fo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-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es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-1"/>
          <w:sz w:val="22"/>
          <w:szCs w:val="22"/>
        </w:rPr>
        <w:t>i</w:t>
      </w:r>
      <w:r>
        <w:rPr>
          <w:spacing w:val="3"/>
          <w:sz w:val="22"/>
          <w:szCs w:val="22"/>
        </w:rPr>
        <w:t>l</w:t>
      </w:r>
      <w:r>
        <w:rPr>
          <w:sz w:val="22"/>
          <w:szCs w:val="22"/>
        </w:rPr>
        <w:t xml:space="preserve">l 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bo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sy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c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pacing w:val="3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e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an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ca</w:t>
      </w:r>
      <w:r>
        <w:rPr>
          <w:spacing w:val="3"/>
          <w:sz w:val="22"/>
          <w:szCs w:val="22"/>
        </w:rPr>
        <w:t>l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ri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na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(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us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e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“s</w:t>
      </w:r>
      <w:r>
        <w:rPr>
          <w:spacing w:val="-1"/>
          <w:sz w:val="22"/>
          <w:szCs w:val="22"/>
        </w:rPr>
        <w:t>tr</w:t>
      </w:r>
      <w:r>
        <w:rPr>
          <w:spacing w:val="1"/>
          <w:sz w:val="22"/>
          <w:szCs w:val="22"/>
        </w:rPr>
        <w:t>U</w:t>
      </w:r>
      <w:r>
        <w:rPr>
          <w:spacing w:val="-2"/>
          <w:sz w:val="22"/>
          <w:szCs w:val="22"/>
        </w:rPr>
        <w:t>se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e”</w:t>
      </w:r>
      <w:r>
        <w:rPr>
          <w:sz w:val="22"/>
          <w:szCs w:val="22"/>
        </w:rPr>
        <w:t xml:space="preserve">;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t 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r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onv</w:t>
      </w:r>
      <w:r>
        <w:rPr>
          <w:spacing w:val="-2"/>
          <w:sz w:val="22"/>
          <w:szCs w:val="22"/>
        </w:rPr>
        <w:t>en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xp</w:t>
      </w:r>
      <w:r>
        <w:rPr>
          <w:spacing w:val="-2"/>
          <w:sz w:val="22"/>
          <w:szCs w:val="22"/>
        </w:rPr>
        <w:t>ec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tr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fo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us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na</w:t>
      </w:r>
      <w:r>
        <w:rPr>
          <w:spacing w:val="5"/>
          <w:sz w:val="22"/>
          <w:szCs w:val="22"/>
        </w:rPr>
        <w:t>m</w:t>
      </w:r>
      <w:r>
        <w:rPr>
          <w:sz w:val="22"/>
          <w:szCs w:val="22"/>
        </w:rPr>
        <w:t xml:space="preserve">e </w:t>
      </w:r>
      <w:r>
        <w:rPr>
          <w:spacing w:val="-2"/>
          <w:sz w:val="22"/>
          <w:szCs w:val="22"/>
        </w:rPr>
        <w:t>va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ue</w:t>
      </w:r>
      <w:r>
        <w:rPr>
          <w:spacing w:val="-1"/>
          <w:sz w:val="22"/>
          <w:szCs w:val="22"/>
        </w:rPr>
        <w:t>)</w:t>
      </w:r>
      <w:r>
        <w:rPr>
          <w:sz w:val="22"/>
          <w:szCs w:val="22"/>
        </w:rPr>
        <w:t>.</w:t>
      </w:r>
    </w:p>
    <w:p w:rsidR="00BA720F" w:rsidRDefault="00D0740A">
      <w:pPr>
        <w:spacing w:before="12" w:line="480" w:lineRule="auto"/>
        <w:ind w:left="101" w:right="167" w:firstLine="720"/>
        <w:rPr>
          <w:sz w:val="22"/>
          <w:szCs w:val="22"/>
        </w:rPr>
      </w:pPr>
      <w:r>
        <w:rPr>
          <w:sz w:val="22"/>
          <w:szCs w:val="22"/>
        </w:rPr>
        <w:t>W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VE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u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c</w:t>
      </w:r>
      <w:r>
        <w:rPr>
          <w:spacing w:val="-1"/>
          <w:sz w:val="22"/>
          <w:szCs w:val="22"/>
        </w:rPr>
        <w:t>k-</w:t>
      </w:r>
      <w:r>
        <w:rPr>
          <w:spacing w:val="2"/>
          <w:sz w:val="22"/>
          <w:szCs w:val="22"/>
        </w:rPr>
        <w:t>bo</w:t>
      </w:r>
      <w:r>
        <w:rPr>
          <w:sz w:val="22"/>
          <w:szCs w:val="22"/>
        </w:rPr>
        <w:t>x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es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ns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ea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-2"/>
          <w:sz w:val="22"/>
          <w:szCs w:val="22"/>
        </w:rPr>
        <w:t>h</w:t>
      </w:r>
      <w:r>
        <w:rPr>
          <w:spacing w:val="-1"/>
          <w:sz w:val="22"/>
          <w:szCs w:val="22"/>
        </w:rPr>
        <w:t>it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-</w:t>
      </w:r>
      <w:r>
        <w:rPr>
          <w:spacing w:val="2"/>
          <w:sz w:val="22"/>
          <w:szCs w:val="22"/>
        </w:rPr>
        <w:t>box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gu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ha</w:t>
      </w:r>
      <w:r>
        <w:rPr>
          <w:sz w:val="22"/>
          <w:szCs w:val="22"/>
        </w:rPr>
        <w:t>t</w:t>
      </w:r>
      <w:r>
        <w:rPr>
          <w:spacing w:val="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-</w:t>
      </w:r>
      <w:r>
        <w:rPr>
          <w:spacing w:val="2"/>
          <w:sz w:val="22"/>
          <w:szCs w:val="22"/>
        </w:rPr>
        <w:t>box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c</w:t>
      </w:r>
      <w:r>
        <w:rPr>
          <w:spacing w:val="-1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d </w:t>
      </w:r>
      <w:r>
        <w:rPr>
          <w:spacing w:val="-2"/>
          <w:sz w:val="22"/>
          <w:szCs w:val="22"/>
        </w:rPr>
        <w:t>an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y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o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ay</w:t>
      </w:r>
      <w:r>
        <w:rPr>
          <w:spacing w:val="-1"/>
          <w:sz w:val="22"/>
          <w:szCs w:val="22"/>
        </w:rPr>
        <w:t>’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y</w:t>
      </w:r>
      <w:r>
        <w:rPr>
          <w:spacing w:val="2"/>
          <w:sz w:val="22"/>
          <w:szCs w:val="22"/>
        </w:rPr>
        <w:t>na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c</w:t>
      </w:r>
      <w:r>
        <w:rPr>
          <w:spacing w:val="-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b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pp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h</w:t>
      </w:r>
      <w:r>
        <w:rPr>
          <w:spacing w:val="-1"/>
          <w:sz w:val="22"/>
          <w:szCs w:val="22"/>
        </w:rPr>
        <w:t>it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 xml:space="preserve"> </w:t>
      </w:r>
      <w:r>
        <w:rPr>
          <w:spacing w:val="11"/>
          <w:sz w:val="22"/>
          <w:szCs w:val="22"/>
        </w:rPr>
        <w:t>c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a</w:t>
      </w:r>
      <w:r>
        <w:rPr>
          <w:spacing w:val="-3"/>
          <w:sz w:val="22"/>
          <w:szCs w:val="22"/>
        </w:rPr>
        <w:t>w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3"/>
          <w:sz w:val="22"/>
          <w:szCs w:val="22"/>
        </w:rPr>
        <w:t>l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it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’</w:t>
      </w:r>
      <w:r>
        <w:rPr>
          <w:sz w:val="22"/>
          <w:szCs w:val="22"/>
        </w:rPr>
        <w:t xml:space="preserve">s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age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fo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f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npu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o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u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X</w:t>
      </w:r>
      <w:r>
        <w:rPr>
          <w:sz w:val="22"/>
          <w:szCs w:val="22"/>
        </w:rPr>
        <w:t>ML</w:t>
      </w:r>
      <w:r>
        <w:rPr>
          <w:spacing w:val="-1"/>
          <w:sz w:val="22"/>
          <w:szCs w:val="22"/>
        </w:rPr>
        <w:t xml:space="preserve"> 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he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H</w:t>
      </w:r>
      <w:r>
        <w:rPr>
          <w:spacing w:val="-2"/>
          <w:sz w:val="22"/>
          <w:szCs w:val="22"/>
        </w:rPr>
        <w:t>T</w:t>
      </w:r>
      <w:r>
        <w:rPr>
          <w:sz w:val="22"/>
          <w:szCs w:val="22"/>
        </w:rPr>
        <w:t>ML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ag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. W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VE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se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X</w:t>
      </w:r>
      <w:r>
        <w:rPr>
          <w:sz w:val="22"/>
          <w:szCs w:val="22"/>
        </w:rPr>
        <w:t>ML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ge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pu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t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b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itt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pp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ca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un</w:t>
      </w:r>
      <w:r>
        <w:rPr>
          <w:spacing w:val="2"/>
          <w:sz w:val="22"/>
          <w:szCs w:val="22"/>
        </w:rPr>
        <w:t>de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es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, </w:t>
      </w:r>
      <w:r>
        <w:rPr>
          <w:spacing w:val="-1"/>
          <w:sz w:val="22"/>
          <w:szCs w:val="22"/>
        </w:rPr>
        <w:t>it’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un</w:t>
      </w:r>
      <w:r>
        <w:rPr>
          <w:spacing w:val="2"/>
          <w:sz w:val="22"/>
          <w:szCs w:val="22"/>
        </w:rPr>
        <w:t>c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c</w:t>
      </w:r>
      <w:r>
        <w:rPr>
          <w:spacing w:val="-1"/>
          <w:sz w:val="22"/>
          <w:szCs w:val="22"/>
        </w:rPr>
        <w:t>tl</w:t>
      </w:r>
      <w:r>
        <w:rPr>
          <w:sz w:val="22"/>
          <w:szCs w:val="22"/>
        </w:rPr>
        <w:t>y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w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b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ss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ch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–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use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u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a</w:t>
      </w:r>
      <w:r>
        <w:rPr>
          <w:spacing w:val="-3"/>
          <w:sz w:val="22"/>
          <w:szCs w:val="22"/>
        </w:rPr>
        <w:t>w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ha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ns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b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use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na</w:t>
      </w:r>
      <w:r>
        <w:rPr>
          <w:spacing w:val="5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ass</w:t>
      </w:r>
      <w:r>
        <w:rPr>
          <w:spacing w:val="-3"/>
          <w:sz w:val="22"/>
          <w:szCs w:val="22"/>
        </w:rPr>
        <w:t>w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HT</w:t>
      </w:r>
      <w:r>
        <w:rPr>
          <w:spacing w:val="-2"/>
          <w:sz w:val="22"/>
          <w:szCs w:val="22"/>
        </w:rPr>
        <w:t>T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GE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od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I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g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l</w:t>
      </w:r>
      <w:r>
        <w:rPr>
          <w:sz w:val="22"/>
          <w:szCs w:val="22"/>
        </w:rPr>
        <w:t xml:space="preserve">y </w:t>
      </w:r>
      <w:r>
        <w:rPr>
          <w:spacing w:val="-2"/>
          <w:sz w:val="22"/>
          <w:szCs w:val="22"/>
        </w:rPr>
        <w:t>un</w:t>
      </w:r>
      <w:r>
        <w:rPr>
          <w:spacing w:val="3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ha</w:t>
      </w:r>
      <w:r>
        <w:rPr>
          <w:sz w:val="22"/>
          <w:szCs w:val="22"/>
        </w:rPr>
        <w:t>t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eve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op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ac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GE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8"/>
          <w:sz w:val="22"/>
          <w:szCs w:val="22"/>
        </w:rPr>
        <w:t>a</w:t>
      </w:r>
      <w:r>
        <w:rPr>
          <w:spacing w:val="2"/>
          <w:sz w:val="22"/>
          <w:szCs w:val="22"/>
        </w:rPr>
        <w:t>pp</w:t>
      </w:r>
      <w:r>
        <w:rPr>
          <w:spacing w:val="-2"/>
          <w:sz w:val="22"/>
          <w:szCs w:val="22"/>
        </w:rPr>
        <w:t>en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us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pu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 xml:space="preserve">t </w:t>
      </w:r>
      <w:r>
        <w:rPr>
          <w:spacing w:val="1"/>
          <w:sz w:val="22"/>
          <w:szCs w:val="22"/>
        </w:rPr>
        <w:t>UR</w:t>
      </w:r>
      <w:r>
        <w:rPr>
          <w:sz w:val="22"/>
          <w:szCs w:val="22"/>
        </w:rPr>
        <w:t xml:space="preserve">L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rt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</w:t>
      </w:r>
      <w:r>
        <w:rPr>
          <w:sz w:val="22"/>
          <w:szCs w:val="22"/>
        </w:rPr>
        <w:t xml:space="preserve">t. </w:t>
      </w:r>
      <w:r>
        <w:rPr>
          <w:spacing w:val="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I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VE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en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en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po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GE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eq</w:t>
      </w:r>
      <w:r>
        <w:rPr>
          <w:spacing w:val="-2"/>
          <w:sz w:val="22"/>
          <w:szCs w:val="22"/>
        </w:rPr>
        <w:t>ues</w:t>
      </w:r>
      <w:r>
        <w:rPr>
          <w:spacing w:val="3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h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pp</w:t>
      </w:r>
      <w:r>
        <w:rPr>
          <w:spacing w:val="-2"/>
          <w:sz w:val="22"/>
          <w:szCs w:val="22"/>
        </w:rPr>
        <w:t>en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es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c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ri</w:t>
      </w:r>
      <w:r>
        <w:rPr>
          <w:spacing w:val="3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t</w:t>
      </w:r>
      <w:r>
        <w:rPr>
          <w:spacing w:val="8"/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e</w:t>
      </w:r>
      <w:r>
        <w:rPr>
          <w:spacing w:val="-3"/>
          <w:sz w:val="22"/>
          <w:szCs w:val="22"/>
        </w:rPr>
        <w:t>w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k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ob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 xml:space="preserve">y </w:t>
      </w:r>
      <w:r>
        <w:rPr>
          <w:spacing w:val="2"/>
          <w:sz w:val="22"/>
          <w:szCs w:val="22"/>
        </w:rPr>
        <w:t>q</w:t>
      </w:r>
      <w:r>
        <w:rPr>
          <w:spacing w:val="-2"/>
          <w:sz w:val="22"/>
          <w:szCs w:val="22"/>
        </w:rPr>
        <w:t>ues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onab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 xml:space="preserve">e 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fo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as</w:t>
      </w:r>
      <w:r>
        <w:rPr>
          <w:spacing w:val="2"/>
          <w:sz w:val="22"/>
          <w:szCs w:val="22"/>
        </w:rPr>
        <w:t>s</w:t>
      </w:r>
      <w:r>
        <w:rPr>
          <w:spacing w:val="-3"/>
          <w:sz w:val="22"/>
          <w:szCs w:val="22"/>
        </w:rPr>
        <w:t>w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sh</w:t>
      </w:r>
      <w:r>
        <w:rPr>
          <w:spacing w:val="2"/>
          <w:sz w:val="22"/>
          <w:szCs w:val="22"/>
        </w:rPr>
        <w:t>ou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d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su</w:t>
      </w:r>
      <w:r>
        <w:rPr>
          <w:spacing w:val="2"/>
          <w:sz w:val="22"/>
          <w:szCs w:val="22"/>
        </w:rPr>
        <w:t>b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itt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UR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q</w:t>
      </w:r>
      <w:r>
        <w:rPr>
          <w:spacing w:val="-2"/>
          <w:sz w:val="22"/>
          <w:szCs w:val="22"/>
        </w:rPr>
        <w:t>ue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ri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[</w:t>
      </w:r>
      <w:r>
        <w:rPr>
          <w:spacing w:val="2"/>
          <w:sz w:val="22"/>
          <w:szCs w:val="22"/>
        </w:rPr>
        <w:t>5</w:t>
      </w:r>
      <w:r>
        <w:rPr>
          <w:spacing w:val="-1"/>
          <w:sz w:val="22"/>
          <w:szCs w:val="22"/>
        </w:rPr>
        <w:t>].</w:t>
      </w:r>
    </w:p>
    <w:p w:rsidR="00BA720F" w:rsidRDefault="00D0740A">
      <w:pPr>
        <w:spacing w:before="11" w:line="480" w:lineRule="auto"/>
        <w:ind w:left="101" w:right="210" w:firstLine="720"/>
        <w:rPr>
          <w:sz w:val="22"/>
          <w:szCs w:val="22"/>
        </w:rPr>
        <w:sectPr w:rsidR="00BA720F">
          <w:footerReference w:type="default" r:id="rId9"/>
          <w:pgSz w:w="12240" w:h="15840"/>
          <w:pgMar w:top="1360" w:right="1380" w:bottom="280" w:left="1340" w:header="0" w:footer="1010" w:gutter="0"/>
          <w:cols w:space="720"/>
        </w:sectPr>
      </w:pP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tr</w:t>
      </w:r>
      <w:r>
        <w:rPr>
          <w:spacing w:val="-2"/>
          <w:sz w:val="22"/>
          <w:szCs w:val="22"/>
        </w:rPr>
        <w:t>as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H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s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uc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H</w:t>
      </w:r>
      <w:r>
        <w:rPr>
          <w:spacing w:val="-2"/>
          <w:sz w:val="22"/>
          <w:szCs w:val="22"/>
        </w:rPr>
        <w:t>uan</w:t>
      </w:r>
      <w:r>
        <w:rPr>
          <w:spacing w:val="5"/>
          <w:sz w:val="22"/>
          <w:szCs w:val="22"/>
        </w:rPr>
        <w:t>g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.</w:t>
      </w:r>
      <w:r>
        <w:rPr>
          <w:spacing w:val="2"/>
          <w:sz w:val="22"/>
          <w:szCs w:val="22"/>
        </w:rPr>
        <w:t xml:space="preserve"> 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.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[</w:t>
      </w:r>
      <w:r>
        <w:rPr>
          <w:spacing w:val="2"/>
          <w:sz w:val="22"/>
          <w:szCs w:val="22"/>
        </w:rPr>
        <w:t>8</w:t>
      </w:r>
      <w:r>
        <w:rPr>
          <w:sz w:val="22"/>
          <w:szCs w:val="22"/>
        </w:rPr>
        <w:t xml:space="preserve">]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ha</w:t>
      </w:r>
      <w:r>
        <w:rPr>
          <w:sz w:val="22"/>
          <w:szCs w:val="22"/>
        </w:rPr>
        <w:t>t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c</w:t>
      </w:r>
      <w:r>
        <w:rPr>
          <w:spacing w:val="-1"/>
          <w:sz w:val="22"/>
          <w:szCs w:val="22"/>
        </w:rPr>
        <w:t>k-</w:t>
      </w:r>
      <w:r>
        <w:rPr>
          <w:spacing w:val="2"/>
          <w:sz w:val="22"/>
          <w:szCs w:val="22"/>
        </w:rPr>
        <w:t xml:space="preserve">box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es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ff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en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fo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en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y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 xml:space="preserve">l </w:t>
      </w:r>
      <w:r>
        <w:rPr>
          <w:spacing w:val="2"/>
          <w:sz w:val="22"/>
          <w:szCs w:val="22"/>
        </w:rPr>
        <w:t>po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en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g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q</w:t>
      </w:r>
      <w:r>
        <w:rPr>
          <w:spacing w:val="-2"/>
          <w:sz w:val="22"/>
          <w:szCs w:val="22"/>
        </w:rPr>
        <w:t>ua</w:t>
      </w:r>
      <w:r>
        <w:rPr>
          <w:spacing w:val="3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i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es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 xml:space="preserve">e 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mm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ri</w:t>
      </w:r>
      <w:r>
        <w:rPr>
          <w:spacing w:val="3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ga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sc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u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ne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ili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es</w:t>
      </w:r>
      <w:r>
        <w:rPr>
          <w:sz w:val="22"/>
          <w:szCs w:val="22"/>
        </w:rPr>
        <w:t xml:space="preserve">. 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he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u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tr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l 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fo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w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pp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ca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il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pacing w:val="4"/>
          <w:sz w:val="22"/>
          <w:szCs w:val="22"/>
        </w:rPr>
        <w:t>l</w:t>
      </w:r>
      <w:r>
        <w:rPr>
          <w:spacing w:val="-1"/>
          <w:sz w:val="22"/>
          <w:szCs w:val="22"/>
        </w:rPr>
        <w:t>-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y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w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en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it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-1"/>
          <w:sz w:val="22"/>
          <w:szCs w:val="22"/>
        </w:rPr>
        <w:t>i</w:t>
      </w:r>
      <w:r>
        <w:rPr>
          <w:spacing w:val="3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i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 xml:space="preserve">y </w:t>
      </w:r>
      <w:r>
        <w:rPr>
          <w:spacing w:val="-2"/>
          <w:sz w:val="22"/>
          <w:szCs w:val="22"/>
        </w:rPr>
        <w:t>se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es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r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r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r</w:t>
      </w:r>
      <w:r>
        <w:rPr>
          <w:spacing w:val="-2"/>
          <w:sz w:val="22"/>
          <w:szCs w:val="22"/>
        </w:rPr>
        <w:t>es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r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v</w:t>
      </w:r>
      <w:r>
        <w:rPr>
          <w:spacing w:val="5"/>
          <w:sz w:val="22"/>
          <w:szCs w:val="22"/>
        </w:rPr>
        <w:t>e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</w:t>
      </w:r>
      <w:r>
        <w:rPr>
          <w:spacing w:val="2"/>
          <w:sz w:val="22"/>
          <w:szCs w:val="22"/>
        </w:rPr>
        <w:t>pp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ca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v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ri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 xml:space="preserve">e </w:t>
      </w:r>
      <w:r>
        <w:rPr>
          <w:spacing w:val="-2"/>
          <w:sz w:val="22"/>
          <w:szCs w:val="22"/>
        </w:rPr>
        <w:t>g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ve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e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tr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ri</w:t>
      </w:r>
      <w:r>
        <w:rPr>
          <w:spacing w:val="3"/>
          <w:sz w:val="22"/>
          <w:szCs w:val="22"/>
        </w:rPr>
        <w:t>t</w:t>
      </w:r>
      <w:r>
        <w:rPr>
          <w:sz w:val="22"/>
          <w:szCs w:val="22"/>
        </w:rPr>
        <w:t xml:space="preserve">y 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be</w:t>
      </w:r>
      <w:r>
        <w:rPr>
          <w:sz w:val="22"/>
          <w:szCs w:val="22"/>
        </w:rPr>
        <w:t xml:space="preserve">l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he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b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sh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ll</w:t>
      </w:r>
      <w:r>
        <w:rPr>
          <w:spacing w:val="2"/>
          <w:sz w:val="22"/>
          <w:szCs w:val="22"/>
        </w:rPr>
        <w:t>o</w:t>
      </w:r>
      <w:r>
        <w:rPr>
          <w:spacing w:val="1"/>
          <w:sz w:val="22"/>
          <w:szCs w:val="22"/>
        </w:rPr>
        <w:t>w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xp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ec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ca</w:t>
      </w:r>
      <w:r>
        <w:rPr>
          <w:spacing w:val="3"/>
          <w:sz w:val="22"/>
          <w:szCs w:val="22"/>
        </w:rPr>
        <w:t>t</w:t>
      </w:r>
      <w:r>
        <w:rPr>
          <w:spacing w:val="5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w</w:t>
      </w:r>
      <w:r>
        <w:rPr>
          <w:spacing w:val="-2"/>
          <w:sz w:val="22"/>
          <w:szCs w:val="22"/>
        </w:rPr>
        <w:t>he</w:t>
      </w:r>
      <w:r>
        <w:rPr>
          <w:sz w:val="22"/>
          <w:szCs w:val="22"/>
        </w:rPr>
        <w:t xml:space="preserve">n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pp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op</w:t>
      </w:r>
      <w:r>
        <w:rPr>
          <w:spacing w:val="-1"/>
          <w:sz w:val="22"/>
          <w:szCs w:val="22"/>
        </w:rPr>
        <w:t>ri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ll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l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 a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ti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sa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it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za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va</w:t>
      </w:r>
      <w:r>
        <w:rPr>
          <w:spacing w:val="-1"/>
          <w:sz w:val="22"/>
          <w:szCs w:val="22"/>
        </w:rPr>
        <w:t>li</w:t>
      </w:r>
      <w:r>
        <w:rPr>
          <w:spacing w:val="2"/>
          <w:sz w:val="22"/>
          <w:szCs w:val="22"/>
        </w:rPr>
        <w:t>da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he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r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1"/>
          <w:sz w:val="22"/>
          <w:szCs w:val="22"/>
        </w:rPr>
        <w:t>e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S</w:t>
      </w:r>
      <w:r>
        <w:rPr>
          <w:spacing w:val="-3"/>
          <w:sz w:val="22"/>
          <w:szCs w:val="22"/>
        </w:rPr>
        <w:t>A</w:t>
      </w:r>
      <w:r>
        <w:rPr>
          <w:spacing w:val="5"/>
          <w:sz w:val="22"/>
          <w:szCs w:val="22"/>
        </w:rPr>
        <w:t>R</w:t>
      </w:r>
      <w:r>
        <w:rPr>
          <w:sz w:val="22"/>
          <w:szCs w:val="22"/>
        </w:rPr>
        <w:t xml:space="preserve">I </w:t>
      </w:r>
      <w:r>
        <w:rPr>
          <w:spacing w:val="-1"/>
          <w:sz w:val="22"/>
          <w:szCs w:val="22"/>
        </w:rPr>
        <w:t>(</w:t>
      </w:r>
      <w:r>
        <w:rPr>
          <w:sz w:val="22"/>
          <w:szCs w:val="22"/>
        </w:rPr>
        <w:t>W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>b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pp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ca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Se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r</w:t>
      </w:r>
      <w:r>
        <w:rPr>
          <w:spacing w:val="-1"/>
          <w:sz w:val="22"/>
          <w:szCs w:val="22"/>
        </w:rPr>
        <w:t>it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c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y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un</w:t>
      </w:r>
      <w:r>
        <w:rPr>
          <w:spacing w:val="-1"/>
          <w:sz w:val="22"/>
          <w:szCs w:val="22"/>
        </w:rPr>
        <w:t>ti</w:t>
      </w:r>
      <w:r>
        <w:rPr>
          <w:spacing w:val="5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ec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on</w:t>
      </w:r>
      <w:r>
        <w:rPr>
          <w:sz w:val="22"/>
          <w:szCs w:val="22"/>
        </w:rPr>
        <w:t xml:space="preserve">)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oo</w:t>
      </w:r>
      <w:r>
        <w:rPr>
          <w:sz w:val="22"/>
          <w:szCs w:val="22"/>
        </w:rPr>
        <w:t xml:space="preserve">l 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c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y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</w:p>
    <w:p w:rsidR="00BA720F" w:rsidRDefault="00D0740A">
      <w:pPr>
        <w:spacing w:before="75" w:line="477" w:lineRule="auto"/>
        <w:ind w:left="101" w:right="766"/>
        <w:rPr>
          <w:sz w:val="22"/>
          <w:szCs w:val="22"/>
        </w:rPr>
      </w:pPr>
      <w:r>
        <w:rPr>
          <w:spacing w:val="2"/>
          <w:sz w:val="22"/>
          <w:szCs w:val="22"/>
        </w:rPr>
        <w:lastRenderedPageBreak/>
        <w:t>d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w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v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li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t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d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i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od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1"/>
          <w:sz w:val="22"/>
          <w:szCs w:val="22"/>
        </w:rPr>
        <w:t>H</w:t>
      </w:r>
      <w:r>
        <w:rPr>
          <w:spacing w:val="3"/>
          <w:sz w:val="22"/>
          <w:szCs w:val="22"/>
        </w:rPr>
        <w:t>P</w:t>
      </w:r>
      <w:r>
        <w:rPr>
          <w:sz w:val="22"/>
          <w:szCs w:val="22"/>
        </w:rPr>
        <w:t xml:space="preserve">-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li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ri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ri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r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ti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fo</w:t>
      </w:r>
      <w:r>
        <w:rPr>
          <w:sz w:val="22"/>
          <w:szCs w:val="22"/>
        </w:rPr>
        <w:t xml:space="preserve">r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yna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c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y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se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r</w:t>
      </w:r>
      <w:r>
        <w:rPr>
          <w:spacing w:val="-1"/>
          <w:sz w:val="22"/>
          <w:szCs w:val="22"/>
        </w:rPr>
        <w:t>it</w:t>
      </w:r>
      <w:r>
        <w:rPr>
          <w:sz w:val="22"/>
          <w:szCs w:val="22"/>
        </w:rPr>
        <w:t>y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</w:t>
      </w:r>
      <w:r>
        <w:rPr>
          <w:spacing w:val="-2"/>
          <w:sz w:val="22"/>
          <w:szCs w:val="22"/>
        </w:rPr>
        <w:t>ec</w:t>
      </w:r>
      <w:r>
        <w:rPr>
          <w:spacing w:val="2"/>
          <w:sz w:val="22"/>
          <w:szCs w:val="22"/>
        </w:rPr>
        <w:t>u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.</w:t>
      </w:r>
    </w:p>
    <w:p w:rsidR="00BA720F" w:rsidRDefault="00D0740A">
      <w:pPr>
        <w:spacing w:before="13" w:line="480" w:lineRule="auto"/>
        <w:ind w:left="101" w:right="185" w:firstLine="720"/>
        <w:rPr>
          <w:sz w:val="22"/>
          <w:szCs w:val="22"/>
        </w:rPr>
      </w:pPr>
      <w:r>
        <w:rPr>
          <w:spacing w:val="1"/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[</w:t>
      </w:r>
      <w:r>
        <w:rPr>
          <w:spacing w:val="3"/>
          <w:sz w:val="22"/>
          <w:szCs w:val="22"/>
        </w:rPr>
        <w:t>9</w:t>
      </w:r>
      <w:r>
        <w:rPr>
          <w:sz w:val="22"/>
          <w:szCs w:val="22"/>
        </w:rPr>
        <w:t xml:space="preserve">]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esen</w:t>
      </w:r>
      <w:r>
        <w:rPr>
          <w:sz w:val="22"/>
          <w:szCs w:val="22"/>
        </w:rPr>
        <w:t xml:space="preserve">t </w:t>
      </w:r>
      <w:r>
        <w:rPr>
          <w:spacing w:val="-3"/>
          <w:sz w:val="22"/>
          <w:szCs w:val="22"/>
        </w:rPr>
        <w:t>A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NE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-3"/>
          <w:sz w:val="22"/>
          <w:szCs w:val="22"/>
        </w:rPr>
        <w:t>A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2"/>
          <w:sz w:val="22"/>
          <w:szCs w:val="22"/>
        </w:rPr>
        <w:t>h</w:t>
      </w:r>
      <w:r>
        <w:rPr>
          <w:spacing w:val="-1"/>
          <w:sz w:val="22"/>
          <w:szCs w:val="22"/>
        </w:rPr>
        <w:t>it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-</w:t>
      </w:r>
      <w:r>
        <w:rPr>
          <w:spacing w:val="2"/>
          <w:sz w:val="22"/>
          <w:szCs w:val="22"/>
        </w:rPr>
        <w:t>bo</w:t>
      </w:r>
      <w:r>
        <w:rPr>
          <w:sz w:val="22"/>
          <w:szCs w:val="22"/>
        </w:rPr>
        <w:t>x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o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l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ec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ca</w:t>
      </w:r>
      <w:r>
        <w:rPr>
          <w:spacing w:val="-1"/>
          <w:sz w:val="22"/>
          <w:szCs w:val="22"/>
        </w:rPr>
        <w:t>l</w:t>
      </w:r>
      <w:r>
        <w:rPr>
          <w:spacing w:val="3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ec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d 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iti</w:t>
      </w:r>
      <w:r>
        <w:rPr>
          <w:spacing w:val="2"/>
          <w:sz w:val="22"/>
          <w:szCs w:val="22"/>
        </w:rPr>
        <w:t>g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QL</w:t>
      </w:r>
      <w:r>
        <w:rPr>
          <w:spacing w:val="-1"/>
          <w:sz w:val="22"/>
          <w:szCs w:val="22"/>
        </w:rPr>
        <w:t>I</w:t>
      </w:r>
      <w:r>
        <w:rPr>
          <w:spacing w:val="-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gh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fo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w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an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. 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L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fo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he</w:t>
      </w:r>
      <w:r>
        <w:rPr>
          <w:sz w:val="22"/>
          <w:szCs w:val="22"/>
        </w:rPr>
        <w:t>m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[</w:t>
      </w:r>
      <w:r>
        <w:rPr>
          <w:spacing w:val="2"/>
          <w:sz w:val="22"/>
          <w:szCs w:val="22"/>
        </w:rPr>
        <w:t>8</w:t>
      </w:r>
      <w:r>
        <w:rPr>
          <w:spacing w:val="-1"/>
          <w:sz w:val="22"/>
          <w:szCs w:val="22"/>
        </w:rPr>
        <w:t>]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[</w:t>
      </w:r>
      <w:r>
        <w:rPr>
          <w:spacing w:val="2"/>
          <w:sz w:val="22"/>
          <w:szCs w:val="22"/>
        </w:rPr>
        <w:t>3</w:t>
      </w:r>
      <w:r>
        <w:rPr>
          <w:sz w:val="22"/>
          <w:szCs w:val="22"/>
        </w:rPr>
        <w:t xml:space="preserve">]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he</w:t>
      </w:r>
      <w:r>
        <w:rPr>
          <w:sz w:val="22"/>
          <w:szCs w:val="22"/>
        </w:rPr>
        <w:t>y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us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ea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bo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z w:val="22"/>
          <w:szCs w:val="22"/>
        </w:rPr>
        <w:t>c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ti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na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y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he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u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. 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K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ce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he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r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opo</w:t>
      </w:r>
      <w:r>
        <w:rPr>
          <w:spacing w:val="-2"/>
          <w:sz w:val="22"/>
          <w:szCs w:val="22"/>
        </w:rPr>
        <w:t>se</w:t>
      </w:r>
      <w:r>
        <w:rPr>
          <w:sz w:val="22"/>
          <w:szCs w:val="22"/>
        </w:rPr>
        <w:t xml:space="preserve">d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en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y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 xml:space="preserve">g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ea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th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pp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w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2"/>
          <w:sz w:val="22"/>
          <w:szCs w:val="22"/>
        </w:rPr>
        <w:t xml:space="preserve"> po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en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pacing w:val="3"/>
          <w:sz w:val="22"/>
          <w:szCs w:val="22"/>
        </w:rPr>
        <w:t>l</w:t>
      </w:r>
      <w:r>
        <w:rPr>
          <w:sz w:val="22"/>
          <w:szCs w:val="22"/>
        </w:rPr>
        <w:t xml:space="preserve">y </w:t>
      </w:r>
      <w:r>
        <w:rPr>
          <w:spacing w:val="2"/>
          <w:sz w:val="22"/>
          <w:szCs w:val="22"/>
        </w:rPr>
        <w:t>v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e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 xml:space="preserve">; 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w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sc</w:t>
      </w:r>
      <w:r>
        <w:rPr>
          <w:spacing w:val="2"/>
          <w:sz w:val="22"/>
          <w:szCs w:val="22"/>
        </w:rPr>
        <w:t>ov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sh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uc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t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dd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esse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he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s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po</w:t>
      </w:r>
      <w:r>
        <w:rPr>
          <w:spacing w:val="-1"/>
          <w:sz w:val="22"/>
          <w:szCs w:val="22"/>
        </w:rPr>
        <w:t>rt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ss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po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ll</w:t>
      </w:r>
      <w:r>
        <w:rPr>
          <w:spacing w:val="6"/>
          <w:sz w:val="22"/>
          <w:szCs w:val="22"/>
        </w:rPr>
        <w:t>o</w:t>
      </w:r>
      <w:r>
        <w:rPr>
          <w:spacing w:val="-3"/>
          <w:sz w:val="22"/>
          <w:szCs w:val="22"/>
        </w:rPr>
        <w:t>w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5"/>
          <w:sz w:val="22"/>
          <w:szCs w:val="22"/>
        </w:rPr>
        <w:t>Q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 xml:space="preserve"> n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ga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pacing w:val="3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t</w:t>
      </w:r>
      <w:r>
        <w:rPr>
          <w:spacing w:val="2"/>
          <w:sz w:val="22"/>
          <w:szCs w:val="22"/>
        </w:rPr>
        <w:t>oo</w:t>
      </w:r>
      <w:r>
        <w:rPr>
          <w:sz w:val="22"/>
          <w:szCs w:val="22"/>
        </w:rPr>
        <w:t xml:space="preserve">l </w:t>
      </w:r>
      <w:r>
        <w:rPr>
          <w:spacing w:val="-1"/>
          <w:sz w:val="22"/>
          <w:szCs w:val="22"/>
        </w:rPr>
        <w:t>(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t</w:t>
      </w:r>
      <w:r>
        <w:rPr>
          <w:spacing w:val="2"/>
          <w:sz w:val="22"/>
          <w:szCs w:val="22"/>
        </w:rPr>
        <w:t>oo</w:t>
      </w:r>
      <w:r>
        <w:rPr>
          <w:sz w:val="22"/>
          <w:szCs w:val="22"/>
        </w:rPr>
        <w:t xml:space="preserve">l </w:t>
      </w:r>
      <w:r>
        <w:rPr>
          <w:spacing w:val="2"/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scus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d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t</w:t>
      </w:r>
      <w:r>
        <w:rPr>
          <w:spacing w:val="2"/>
          <w:sz w:val="22"/>
          <w:szCs w:val="22"/>
        </w:rPr>
        <w:t>h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r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w</w:t>
      </w:r>
      <w:r>
        <w:rPr>
          <w:spacing w:val="-1"/>
          <w:sz w:val="22"/>
          <w:szCs w:val="22"/>
        </w:rPr>
        <w:t>)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O</w:t>
      </w:r>
      <w:r>
        <w:rPr>
          <w:spacing w:val="-2"/>
          <w:sz w:val="22"/>
          <w:szCs w:val="22"/>
        </w:rPr>
        <w:t>nc</w:t>
      </w:r>
      <w:r>
        <w:rPr>
          <w:sz w:val="22"/>
          <w:szCs w:val="22"/>
        </w:rPr>
        <w:t>e</w:t>
      </w:r>
      <w:r>
        <w:rPr>
          <w:spacing w:val="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he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po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i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en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od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dd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pp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ca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t</w:t>
      </w:r>
    </w:p>
    <w:p w:rsidR="00BA720F" w:rsidRDefault="00D0740A">
      <w:pPr>
        <w:spacing w:before="7" w:line="480" w:lineRule="auto"/>
        <w:ind w:left="101" w:right="96"/>
        <w:rPr>
          <w:sz w:val="22"/>
          <w:szCs w:val="22"/>
        </w:rPr>
      </w:pP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en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-2"/>
          <w:sz w:val="22"/>
          <w:szCs w:val="22"/>
        </w:rPr>
        <w:t>he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pacing w:val="3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(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ass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4"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k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NE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oo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li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y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ha</w:t>
      </w:r>
      <w:r>
        <w:rPr>
          <w:sz w:val="22"/>
          <w:szCs w:val="22"/>
        </w:rPr>
        <w:t>t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k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4"/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z w:val="22"/>
          <w:szCs w:val="22"/>
        </w:rPr>
        <w:t>c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Q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q</w:t>
      </w:r>
      <w:r>
        <w:rPr>
          <w:spacing w:val="-2"/>
          <w:sz w:val="22"/>
          <w:szCs w:val="22"/>
        </w:rPr>
        <w:t>ue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t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od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ssa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fo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6"/>
          <w:sz w:val="22"/>
          <w:szCs w:val="22"/>
        </w:rPr>
        <w:t>o</w:t>
      </w:r>
      <w:r>
        <w:rPr>
          <w:spacing w:val="-2"/>
          <w:sz w:val="22"/>
          <w:szCs w:val="22"/>
        </w:rPr>
        <w:t>w</w:t>
      </w:r>
      <w:r>
        <w:rPr>
          <w:spacing w:val="-1"/>
          <w:sz w:val="22"/>
          <w:szCs w:val="22"/>
        </w:rPr>
        <w:t>-i</w:t>
      </w:r>
      <w:r>
        <w:rPr>
          <w:spacing w:val="2"/>
          <w:sz w:val="22"/>
          <w:szCs w:val="22"/>
        </w:rPr>
        <w:t>de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a</w:t>
      </w:r>
      <w:r>
        <w:rPr>
          <w:spacing w:val="3"/>
          <w:sz w:val="22"/>
          <w:szCs w:val="22"/>
        </w:rPr>
        <w:t>l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U</w:t>
      </w:r>
      <w:r>
        <w:rPr>
          <w:spacing w:val="-2"/>
          <w:sz w:val="22"/>
          <w:szCs w:val="22"/>
        </w:rPr>
        <w:t>se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- </w:t>
      </w:r>
      <w:r>
        <w:rPr>
          <w:spacing w:val="-2"/>
          <w:sz w:val="22"/>
          <w:szCs w:val="22"/>
        </w:rPr>
        <w:t>ge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pu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k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aga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ll</w:t>
      </w:r>
      <w:r>
        <w:rPr>
          <w:spacing w:val="6"/>
          <w:sz w:val="22"/>
          <w:szCs w:val="22"/>
        </w:rPr>
        <w:t>o</w:t>
      </w:r>
      <w:r>
        <w:rPr>
          <w:spacing w:val="-3"/>
          <w:sz w:val="22"/>
          <w:szCs w:val="22"/>
        </w:rPr>
        <w:t>w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od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: 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e </w:t>
      </w:r>
      <w:r>
        <w:rPr>
          <w:spacing w:val="-2"/>
          <w:sz w:val="22"/>
          <w:szCs w:val="22"/>
        </w:rPr>
        <w:t>su</w:t>
      </w:r>
      <w:r>
        <w:rPr>
          <w:spacing w:val="2"/>
          <w:sz w:val="22"/>
          <w:szCs w:val="22"/>
        </w:rPr>
        <w:t>b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l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o</w:t>
      </w:r>
      <w:r>
        <w:rPr>
          <w:spacing w:val="-3"/>
          <w:sz w:val="22"/>
          <w:szCs w:val="22"/>
        </w:rPr>
        <w:t>w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cee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o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w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il</w:t>
      </w:r>
      <w:r>
        <w:rPr>
          <w:spacing w:val="4"/>
          <w:sz w:val="22"/>
          <w:szCs w:val="22"/>
        </w:rPr>
        <w:t>s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Th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i</w:t>
      </w:r>
      <w:r>
        <w:rPr>
          <w:spacing w:val="3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i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b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su</w:t>
      </w:r>
      <w:r>
        <w:rPr>
          <w:spacing w:val="2"/>
          <w:sz w:val="22"/>
          <w:szCs w:val="22"/>
        </w:rPr>
        <w:t>ff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m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pacing w:val="-3"/>
          <w:sz w:val="22"/>
          <w:szCs w:val="22"/>
        </w:rPr>
        <w:t>m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i</w:t>
      </w:r>
      <w:r>
        <w:rPr>
          <w:spacing w:val="-2"/>
          <w:sz w:val="22"/>
          <w:szCs w:val="22"/>
        </w:rPr>
        <w:t>ssu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i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k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pacing w:val="-3"/>
          <w:sz w:val="22"/>
          <w:szCs w:val="22"/>
        </w:rPr>
        <w:t>w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dg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en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c</w:t>
      </w:r>
      <w:r>
        <w:rPr>
          <w:sz w:val="22"/>
          <w:szCs w:val="22"/>
        </w:rPr>
        <w:t>k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kn</w:t>
      </w:r>
      <w:r>
        <w:rPr>
          <w:spacing w:val="2"/>
          <w:sz w:val="22"/>
          <w:szCs w:val="22"/>
        </w:rPr>
        <w:t>o</w:t>
      </w:r>
      <w:r>
        <w:rPr>
          <w:spacing w:val="1"/>
          <w:sz w:val="22"/>
          <w:szCs w:val="22"/>
        </w:rPr>
        <w:t>w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o 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il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od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g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va</w:t>
      </w:r>
      <w:r>
        <w:rPr>
          <w:spacing w:val="3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ck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.</w:t>
      </w:r>
    </w:p>
    <w:p w:rsidR="00BA720F" w:rsidRDefault="00D0740A">
      <w:pPr>
        <w:spacing w:before="7" w:line="480" w:lineRule="auto"/>
        <w:ind w:left="101" w:right="75" w:firstLine="720"/>
        <w:rPr>
          <w:sz w:val="22"/>
          <w:szCs w:val="22"/>
        </w:rPr>
      </w:pPr>
      <w:r>
        <w:rPr>
          <w:spacing w:val="1"/>
          <w:sz w:val="22"/>
          <w:szCs w:val="22"/>
        </w:rPr>
        <w:t>B</w:t>
      </w:r>
      <w:r>
        <w:rPr>
          <w:spacing w:val="-2"/>
          <w:sz w:val="22"/>
          <w:szCs w:val="22"/>
        </w:rPr>
        <w:t>ueh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1"/>
          <w:sz w:val="22"/>
          <w:szCs w:val="22"/>
        </w:rPr>
        <w:t>ei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tt</w:t>
      </w:r>
      <w:r>
        <w:rPr>
          <w:sz w:val="22"/>
          <w:szCs w:val="22"/>
        </w:rPr>
        <w:t xml:space="preserve">i </w:t>
      </w:r>
      <w:r>
        <w:rPr>
          <w:spacing w:val="2"/>
          <w:sz w:val="22"/>
          <w:szCs w:val="22"/>
        </w:rPr>
        <w:t>[10</w:t>
      </w:r>
      <w:r>
        <w:rPr>
          <w:sz w:val="22"/>
          <w:szCs w:val="22"/>
        </w:rPr>
        <w:t xml:space="preserve">] </w:t>
      </w:r>
      <w:r>
        <w:rPr>
          <w:spacing w:val="2"/>
          <w:sz w:val="22"/>
          <w:szCs w:val="22"/>
        </w:rPr>
        <w:t>ob</w:t>
      </w:r>
      <w:r>
        <w:rPr>
          <w:spacing w:val="-2"/>
          <w:sz w:val="22"/>
          <w:szCs w:val="22"/>
        </w:rPr>
        <w:t>se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i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y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ha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c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c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Q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j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ti</w:t>
      </w:r>
      <w:r>
        <w:rPr>
          <w:spacing w:val="6"/>
          <w:sz w:val="22"/>
          <w:szCs w:val="22"/>
        </w:rPr>
        <w:t>o</w:t>
      </w:r>
      <w:r>
        <w:rPr>
          <w:sz w:val="22"/>
          <w:szCs w:val="22"/>
        </w:rPr>
        <w:t xml:space="preserve">n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tt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k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ha</w:t>
      </w:r>
      <w:r>
        <w:rPr>
          <w:sz w:val="22"/>
          <w:szCs w:val="22"/>
        </w:rPr>
        <w:t xml:space="preserve">t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b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ne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xp</w:t>
      </w:r>
      <w:r>
        <w:rPr>
          <w:spacing w:val="-2"/>
          <w:sz w:val="22"/>
          <w:szCs w:val="22"/>
        </w:rPr>
        <w:t>ec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tr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Q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 xml:space="preserve"> s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se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2"/>
          <w:sz w:val="22"/>
          <w:szCs w:val="22"/>
        </w:rPr>
        <w:t>fo</w:t>
      </w:r>
      <w:r>
        <w:rPr>
          <w:sz w:val="22"/>
          <w:szCs w:val="22"/>
        </w:rPr>
        <w:t xml:space="preserve">r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cess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ng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he</w:t>
      </w:r>
      <w:r>
        <w:rPr>
          <w:sz w:val="22"/>
          <w:szCs w:val="22"/>
        </w:rPr>
        <w:t>y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nc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>[</w:t>
      </w:r>
      <w:r>
        <w:rPr>
          <w:spacing w:val="2"/>
          <w:sz w:val="22"/>
          <w:szCs w:val="22"/>
        </w:rPr>
        <w:t>9</w:t>
      </w:r>
      <w:r>
        <w:rPr>
          <w:spacing w:val="-1"/>
          <w:sz w:val="22"/>
          <w:szCs w:val="22"/>
        </w:rPr>
        <w:t>]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ha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ec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suc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 xml:space="preserve">e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fo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su</w:t>
      </w:r>
      <w:r>
        <w:rPr>
          <w:spacing w:val="2"/>
          <w:sz w:val="22"/>
          <w:szCs w:val="22"/>
        </w:rPr>
        <w:t>b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it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t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kens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E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y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t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v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li</w:t>
      </w:r>
      <w:r>
        <w:rPr>
          <w:spacing w:val="2"/>
          <w:sz w:val="22"/>
          <w:szCs w:val="22"/>
        </w:rPr>
        <w:t>da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ag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 xml:space="preserve">e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lt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ke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su</w:t>
      </w:r>
      <w:r>
        <w:rPr>
          <w:spacing w:val="3"/>
          <w:sz w:val="22"/>
          <w:szCs w:val="22"/>
        </w:rPr>
        <w:t>l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as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/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l 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po</w:t>
      </w:r>
      <w:r>
        <w:rPr>
          <w:spacing w:val="-2"/>
          <w:sz w:val="22"/>
          <w:szCs w:val="22"/>
        </w:rPr>
        <w:t>ns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fo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. 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Th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esc</w:t>
      </w:r>
      <w:r>
        <w:rPr>
          <w:spacing w:val="2"/>
          <w:sz w:val="22"/>
          <w:szCs w:val="22"/>
        </w:rPr>
        <w:t>r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1"/>
          <w:sz w:val="22"/>
          <w:szCs w:val="22"/>
        </w:rPr>
        <w:t>mm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tt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se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</w:t>
      </w:r>
      <w:r>
        <w:rPr>
          <w:spacing w:val="-1"/>
          <w:sz w:val="22"/>
          <w:szCs w:val="22"/>
        </w:rPr>
        <w:t>tr</w:t>
      </w:r>
      <w:r>
        <w:rPr>
          <w:spacing w:val="-2"/>
          <w:sz w:val="22"/>
          <w:szCs w:val="22"/>
        </w:rPr>
        <w:t>ac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 xml:space="preserve"> 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ases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b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uc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en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en</w:t>
      </w:r>
      <w:r>
        <w:rPr>
          <w:sz w:val="22"/>
          <w:szCs w:val="22"/>
        </w:rPr>
        <w:t>t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po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tr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v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li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r </w:t>
      </w:r>
      <w:r>
        <w:rPr>
          <w:spacing w:val="2"/>
          <w:sz w:val="22"/>
          <w:szCs w:val="22"/>
        </w:rPr>
        <w:t>k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pacing w:val="-3"/>
          <w:sz w:val="22"/>
          <w:szCs w:val="22"/>
        </w:rPr>
        <w:t>w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bo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l</w:t>
      </w:r>
      <w:r>
        <w:rPr>
          <w:sz w:val="22"/>
          <w:szCs w:val="22"/>
        </w:rPr>
        <w:t xml:space="preserve">l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en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ks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a</w:t>
      </w:r>
      <w:r>
        <w:rPr>
          <w:spacing w:val="-2"/>
          <w:sz w:val="22"/>
          <w:szCs w:val="22"/>
        </w:rPr>
        <w:t>ga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ar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es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-1"/>
          <w:sz w:val="22"/>
          <w:szCs w:val="22"/>
        </w:rPr>
        <w:t>i</w:t>
      </w:r>
      <w:r>
        <w:rPr>
          <w:spacing w:val="3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</w:t>
      </w:r>
      <w:r>
        <w:rPr>
          <w:spacing w:val="5"/>
          <w:sz w:val="22"/>
          <w:szCs w:val="22"/>
        </w:rPr>
        <w:t>[</w:t>
      </w:r>
      <w:r>
        <w:rPr>
          <w:spacing w:val="2"/>
          <w:sz w:val="22"/>
          <w:szCs w:val="22"/>
        </w:rPr>
        <w:t>9</w:t>
      </w:r>
      <w:r>
        <w:rPr>
          <w:spacing w:val="-1"/>
          <w:sz w:val="22"/>
          <w:szCs w:val="22"/>
        </w:rPr>
        <w:t>]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I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pacing w:val="5"/>
          <w:sz w:val="22"/>
          <w:szCs w:val="22"/>
        </w:rPr>
        <w:t>m</w:t>
      </w:r>
      <w:r>
        <w:rPr>
          <w:spacing w:val="-2"/>
          <w:sz w:val="22"/>
          <w:szCs w:val="22"/>
        </w:rPr>
        <w:t>en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J</w:t>
      </w:r>
      <w:r>
        <w:rPr>
          <w:spacing w:val="-2"/>
          <w:sz w:val="22"/>
          <w:szCs w:val="22"/>
        </w:rPr>
        <w:t>av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-</w:t>
      </w:r>
      <w:r>
        <w:rPr>
          <w:spacing w:val="2"/>
          <w:sz w:val="22"/>
          <w:szCs w:val="22"/>
        </w:rPr>
        <w:t>ba</w:t>
      </w:r>
      <w:r>
        <w:rPr>
          <w:spacing w:val="-2"/>
          <w:sz w:val="22"/>
          <w:szCs w:val="22"/>
        </w:rPr>
        <w:t>se</w:t>
      </w:r>
      <w:r>
        <w:rPr>
          <w:sz w:val="22"/>
          <w:szCs w:val="22"/>
        </w:rPr>
        <w:t xml:space="preserve">d </w:t>
      </w:r>
      <w:r>
        <w:rPr>
          <w:spacing w:val="-1"/>
          <w:sz w:val="22"/>
          <w:szCs w:val="22"/>
        </w:rPr>
        <w:t>li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ng</w:t>
      </w:r>
      <w:r>
        <w:rPr>
          <w:spacing w:val="3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 xml:space="preserve">l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Q</w:t>
      </w:r>
      <w:r>
        <w:rPr>
          <w:spacing w:val="-2"/>
          <w:sz w:val="22"/>
          <w:szCs w:val="22"/>
        </w:rPr>
        <w:t>L</w:t>
      </w:r>
      <w:r>
        <w:rPr>
          <w:spacing w:val="1"/>
          <w:sz w:val="22"/>
          <w:szCs w:val="22"/>
        </w:rPr>
        <w:t>G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d</w:t>
      </w:r>
      <w:r>
        <w:rPr>
          <w:spacing w:val="-1"/>
          <w:sz w:val="22"/>
          <w:szCs w:val="22"/>
        </w:rPr>
        <w:t>(</w:t>
      </w:r>
      <w:r>
        <w:rPr>
          <w:sz w:val="22"/>
          <w:szCs w:val="22"/>
        </w:rPr>
        <w:t xml:space="preserve">) 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t a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po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j</w:t>
      </w:r>
      <w:r>
        <w:rPr>
          <w:spacing w:val="-2"/>
          <w:sz w:val="22"/>
          <w:szCs w:val="22"/>
        </w:rPr>
        <w:t>us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Q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q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12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b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ss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–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e </w:t>
      </w:r>
      <w:r>
        <w:rPr>
          <w:spacing w:val="-2"/>
          <w:sz w:val="22"/>
          <w:szCs w:val="22"/>
        </w:rPr>
        <w:t>us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r-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pp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xp</w:t>
      </w:r>
      <w:r>
        <w:rPr>
          <w:spacing w:val="-2"/>
          <w:sz w:val="22"/>
          <w:szCs w:val="22"/>
        </w:rPr>
        <w:t>ec</w:t>
      </w:r>
      <w:r>
        <w:rPr>
          <w:spacing w:val="3"/>
          <w:sz w:val="22"/>
          <w:szCs w:val="22"/>
        </w:rPr>
        <w:t>t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ns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q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ll</w:t>
      </w:r>
      <w:r>
        <w:rPr>
          <w:spacing w:val="2"/>
          <w:sz w:val="22"/>
          <w:szCs w:val="22"/>
        </w:rPr>
        <w:t>o</w:t>
      </w:r>
      <w:r>
        <w:rPr>
          <w:spacing w:val="1"/>
          <w:sz w:val="22"/>
          <w:szCs w:val="22"/>
        </w:rPr>
        <w:t>w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ass</w:t>
      </w:r>
      <w:r>
        <w:rPr>
          <w:sz w:val="22"/>
          <w:szCs w:val="22"/>
        </w:rPr>
        <w:t>.</w:t>
      </w:r>
    </w:p>
    <w:p w:rsidR="00BA720F" w:rsidRDefault="00D0740A">
      <w:pPr>
        <w:spacing w:before="11" w:line="478" w:lineRule="auto"/>
        <w:ind w:left="101" w:right="69" w:firstLine="720"/>
        <w:rPr>
          <w:sz w:val="22"/>
          <w:szCs w:val="22"/>
        </w:rPr>
        <w:sectPr w:rsidR="00BA720F">
          <w:footerReference w:type="default" r:id="rId10"/>
          <w:pgSz w:w="12240" w:h="15840"/>
          <w:pgMar w:top="1360" w:right="1380" w:bottom="280" w:left="1340" w:header="0" w:footer="1010" w:gutter="0"/>
          <w:pgNumType w:start="5"/>
          <w:cols w:space="720"/>
        </w:sectPr>
      </w:pPr>
      <w:r>
        <w:rPr>
          <w:spacing w:val="1"/>
          <w:sz w:val="22"/>
          <w:szCs w:val="22"/>
        </w:rPr>
        <w:t>D</w:t>
      </w:r>
      <w:r>
        <w:rPr>
          <w:spacing w:val="-2"/>
          <w:sz w:val="22"/>
          <w:szCs w:val="22"/>
        </w:rPr>
        <w:t>es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it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r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r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w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t</w:t>
      </w:r>
      <w:r>
        <w:rPr>
          <w:spacing w:val="2"/>
          <w:sz w:val="22"/>
          <w:szCs w:val="22"/>
        </w:rPr>
        <w:t>h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he</w:t>
      </w:r>
      <w:r>
        <w:rPr>
          <w:sz w:val="22"/>
          <w:szCs w:val="22"/>
        </w:rPr>
        <w:t xml:space="preserve">r 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il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s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 xml:space="preserve">d 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iti</w:t>
      </w:r>
      <w:r>
        <w:rPr>
          <w:spacing w:val="2"/>
          <w:sz w:val="22"/>
          <w:szCs w:val="22"/>
        </w:rPr>
        <w:t>g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5"/>
          <w:sz w:val="22"/>
          <w:szCs w:val="22"/>
        </w:rPr>
        <w:t>Q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j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c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ks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ea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co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pacing w:val="4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ue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 xml:space="preserve"> m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y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pp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ca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on</w:t>
      </w:r>
      <w:r>
        <w:rPr>
          <w:sz w:val="22"/>
          <w:szCs w:val="22"/>
        </w:rPr>
        <w:t xml:space="preserve">s’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ode</w:t>
      </w:r>
      <w:r>
        <w:rPr>
          <w:sz w:val="22"/>
          <w:szCs w:val="22"/>
        </w:rPr>
        <w:t xml:space="preserve">.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2"/>
          <w:sz w:val="22"/>
          <w:szCs w:val="22"/>
        </w:rPr>
        <w:t>h</w:t>
      </w:r>
      <w:r>
        <w:rPr>
          <w:spacing w:val="-1"/>
          <w:sz w:val="22"/>
          <w:szCs w:val="22"/>
        </w:rPr>
        <w:t>il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c</w:t>
      </w:r>
      <w:r>
        <w:rPr>
          <w:sz w:val="22"/>
          <w:szCs w:val="22"/>
        </w:rPr>
        <w:t>h</w:t>
      </w:r>
    </w:p>
    <w:p w:rsidR="00BA720F" w:rsidRDefault="00D0740A">
      <w:pPr>
        <w:spacing w:before="75" w:line="480" w:lineRule="auto"/>
        <w:ind w:left="101" w:right="72"/>
        <w:rPr>
          <w:sz w:val="22"/>
          <w:szCs w:val="22"/>
        </w:rPr>
      </w:pPr>
      <w:r>
        <w:rPr>
          <w:spacing w:val="2"/>
          <w:sz w:val="22"/>
          <w:szCs w:val="22"/>
        </w:rPr>
        <w:lastRenderedPageBreak/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r</w:t>
      </w:r>
      <w:r>
        <w:rPr>
          <w:spacing w:val="-2"/>
          <w:sz w:val="22"/>
          <w:szCs w:val="22"/>
        </w:rPr>
        <w:t>ese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no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rt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on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t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S</w:t>
      </w:r>
      <w:r>
        <w:rPr>
          <w:spacing w:val="1"/>
          <w:sz w:val="22"/>
          <w:szCs w:val="22"/>
        </w:rPr>
        <w:t>Q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 xml:space="preserve"> sy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x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 xml:space="preserve">s 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k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ev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uc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sa</w:t>
      </w:r>
      <w:r>
        <w:rPr>
          <w:spacing w:val="5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ti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ha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an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 xml:space="preserve"> b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2"/>
          <w:sz w:val="22"/>
          <w:szCs w:val="22"/>
        </w:rPr>
        <w:t>h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Q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q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5"/>
          <w:sz w:val="22"/>
          <w:szCs w:val="22"/>
        </w:rPr>
        <w:t>m</w:t>
      </w:r>
      <w:r>
        <w:rPr>
          <w:spacing w:val="8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 xml:space="preserve">e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se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ve</w:t>
      </w:r>
      <w:r>
        <w:rPr>
          <w:sz w:val="22"/>
          <w:szCs w:val="22"/>
        </w:rPr>
        <w:t xml:space="preserve">r </w:t>
      </w:r>
      <w:r>
        <w:rPr>
          <w:spacing w:val="2"/>
          <w:sz w:val="22"/>
          <w:szCs w:val="22"/>
        </w:rPr>
        <w:t>fo</w:t>
      </w:r>
      <w:r>
        <w:rPr>
          <w:sz w:val="22"/>
          <w:szCs w:val="22"/>
        </w:rPr>
        <w:t xml:space="preserve">r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cess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g</w:t>
      </w:r>
      <w:r>
        <w:rPr>
          <w:sz w:val="22"/>
          <w:szCs w:val="22"/>
        </w:rPr>
        <w:t xml:space="preserve">; 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us</w:t>
      </w:r>
      <w:r>
        <w:rPr>
          <w:spacing w:val="2"/>
          <w:sz w:val="22"/>
          <w:szCs w:val="22"/>
        </w:rPr>
        <w:t>e</w:t>
      </w:r>
      <w:r>
        <w:rPr>
          <w:spacing w:val="8"/>
          <w:sz w:val="22"/>
          <w:szCs w:val="22"/>
        </w:rPr>
        <w:t>r</w:t>
      </w:r>
      <w:r>
        <w:rPr>
          <w:spacing w:val="-1"/>
          <w:sz w:val="22"/>
          <w:szCs w:val="22"/>
        </w:rPr>
        <w:t>-</w:t>
      </w:r>
      <w:r>
        <w:rPr>
          <w:spacing w:val="-2"/>
          <w:sz w:val="22"/>
          <w:szCs w:val="22"/>
        </w:rPr>
        <w:t>su</w:t>
      </w:r>
      <w:r>
        <w:rPr>
          <w:spacing w:val="2"/>
          <w:sz w:val="22"/>
          <w:szCs w:val="22"/>
        </w:rPr>
        <w:t>pp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su</w:t>
      </w:r>
      <w:r>
        <w:rPr>
          <w:spacing w:val="2"/>
          <w:sz w:val="22"/>
          <w:szCs w:val="22"/>
        </w:rPr>
        <w:t>b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ss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</w:p>
    <w:p w:rsidR="00BA720F" w:rsidRDefault="00D0740A">
      <w:pPr>
        <w:spacing w:before="8"/>
        <w:ind w:left="101"/>
        <w:rPr>
          <w:sz w:val="22"/>
          <w:szCs w:val="22"/>
        </w:rPr>
      </w:pPr>
      <w:r>
        <w:rPr>
          <w:spacing w:val="-3"/>
          <w:sz w:val="22"/>
          <w:szCs w:val="22"/>
        </w:rPr>
        <w:t>w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b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age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2"/>
          <w:sz w:val="22"/>
          <w:szCs w:val="22"/>
        </w:rPr>
        <w:t>hy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d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he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xpo</w:t>
      </w:r>
      <w:r>
        <w:rPr>
          <w:spacing w:val="-2"/>
          <w:sz w:val="22"/>
          <w:szCs w:val="22"/>
        </w:rPr>
        <w:t>su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?</w:t>
      </w:r>
    </w:p>
    <w:p w:rsidR="00BA720F" w:rsidRDefault="00BA720F">
      <w:pPr>
        <w:spacing w:before="15" w:line="240" w:lineRule="exact"/>
        <w:rPr>
          <w:sz w:val="24"/>
          <w:szCs w:val="24"/>
        </w:rPr>
      </w:pPr>
    </w:p>
    <w:p w:rsidR="00BA720F" w:rsidRDefault="00D0740A">
      <w:pPr>
        <w:spacing w:line="480" w:lineRule="auto"/>
        <w:ind w:left="101" w:right="137" w:firstLine="720"/>
        <w:rPr>
          <w:sz w:val="22"/>
          <w:szCs w:val="22"/>
        </w:rPr>
      </w:pPr>
      <w:r>
        <w:rPr>
          <w:spacing w:val="-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es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ev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w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on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[</w:t>
      </w:r>
      <w:r>
        <w:rPr>
          <w:spacing w:val="2"/>
          <w:sz w:val="22"/>
          <w:szCs w:val="22"/>
        </w:rPr>
        <w:t>9</w:t>
      </w:r>
      <w:r>
        <w:rPr>
          <w:spacing w:val="-1"/>
          <w:sz w:val="22"/>
          <w:szCs w:val="22"/>
        </w:rPr>
        <w:t>]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[</w:t>
      </w:r>
      <w:r>
        <w:rPr>
          <w:spacing w:val="2"/>
          <w:sz w:val="22"/>
          <w:szCs w:val="22"/>
        </w:rPr>
        <w:t>10</w:t>
      </w:r>
      <w:r>
        <w:rPr>
          <w:sz w:val="22"/>
          <w:szCs w:val="22"/>
        </w:rPr>
        <w:t xml:space="preserve">]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3"/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[</w:t>
      </w:r>
      <w:r>
        <w:rPr>
          <w:spacing w:val="2"/>
          <w:sz w:val="22"/>
          <w:szCs w:val="22"/>
        </w:rPr>
        <w:t>8</w:t>
      </w:r>
      <w:r>
        <w:rPr>
          <w:sz w:val="22"/>
          <w:szCs w:val="22"/>
        </w:rPr>
        <w:t xml:space="preserve">]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til</w:t>
      </w:r>
      <w:r>
        <w:rPr>
          <w:sz w:val="22"/>
          <w:szCs w:val="22"/>
        </w:rPr>
        <w:t xml:space="preserve">l 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op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rl</w:t>
      </w:r>
      <w:r>
        <w:rPr>
          <w:sz w:val="22"/>
          <w:szCs w:val="22"/>
        </w:rPr>
        <w:t>y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he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r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ec</w:t>
      </w:r>
      <w:r>
        <w:rPr>
          <w:spacing w:val="-1"/>
          <w:sz w:val="22"/>
          <w:szCs w:val="22"/>
        </w:rPr>
        <w:t>i</w:t>
      </w:r>
      <w:r>
        <w:rPr>
          <w:spacing w:val="7"/>
          <w:sz w:val="22"/>
          <w:szCs w:val="22"/>
        </w:rPr>
        <w:t>f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ca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QL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l</w:t>
      </w:r>
      <w:r>
        <w:rPr>
          <w:spacing w:val="1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 xml:space="preserve">y, 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li</w:t>
      </w:r>
      <w:r>
        <w:rPr>
          <w:spacing w:val="1"/>
          <w:sz w:val="22"/>
          <w:szCs w:val="22"/>
        </w:rPr>
        <w:t>m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na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b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pp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ca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on</w:t>
      </w:r>
      <w:r>
        <w:rPr>
          <w:spacing w:val="-1"/>
          <w:sz w:val="22"/>
          <w:szCs w:val="22"/>
        </w:rPr>
        <w:t>’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i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fr</w:t>
      </w:r>
      <w:r>
        <w:rPr>
          <w:spacing w:val="-2"/>
          <w:sz w:val="22"/>
          <w:szCs w:val="22"/>
        </w:rPr>
        <w:t>as</w:t>
      </w:r>
      <w:r>
        <w:rPr>
          <w:spacing w:val="3"/>
          <w:sz w:val="22"/>
          <w:szCs w:val="22"/>
        </w:rPr>
        <w:t>t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uc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. 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he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ch</w:t>
      </w:r>
      <w:r>
        <w:rPr>
          <w:sz w:val="22"/>
          <w:szCs w:val="22"/>
        </w:rPr>
        <w:t xml:space="preserve">: 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“</w:t>
      </w:r>
      <w:r>
        <w:rPr>
          <w:spacing w:val="4"/>
          <w:sz w:val="22"/>
          <w:szCs w:val="22"/>
        </w:rPr>
        <w:t>…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o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rl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he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ec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”,</w:t>
      </w:r>
      <w:r>
        <w:rPr>
          <w:spacing w:val="2"/>
          <w:sz w:val="22"/>
          <w:szCs w:val="22"/>
        </w:rPr>
        <w:t xml:space="preserve"> o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ll</w:t>
      </w:r>
      <w:r>
        <w:rPr>
          <w:sz w:val="22"/>
          <w:szCs w:val="22"/>
        </w:rPr>
        <w:t xml:space="preserve">. 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-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li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ve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h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ri</w:t>
      </w:r>
      <w:r>
        <w:rPr>
          <w:spacing w:val="-2"/>
          <w:sz w:val="22"/>
          <w:szCs w:val="22"/>
        </w:rPr>
        <w:t>ca</w:t>
      </w:r>
      <w:r>
        <w:rPr>
          <w:spacing w:val="3"/>
          <w:sz w:val="22"/>
          <w:szCs w:val="22"/>
        </w:rPr>
        <w:t>l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s</w:t>
      </w:r>
      <w:r>
        <w:rPr>
          <w:spacing w:val="-2"/>
          <w:sz w:val="22"/>
          <w:szCs w:val="22"/>
        </w:rPr>
        <w:t>ec</w:t>
      </w:r>
      <w:r>
        <w:rPr>
          <w:spacing w:val="2"/>
          <w:sz w:val="22"/>
          <w:szCs w:val="22"/>
        </w:rPr>
        <w:t>u</w:t>
      </w:r>
      <w:r>
        <w:rPr>
          <w:spacing w:val="-1"/>
          <w:sz w:val="22"/>
          <w:szCs w:val="22"/>
        </w:rPr>
        <w:t>ri</w:t>
      </w:r>
      <w:r>
        <w:rPr>
          <w:spacing w:val="3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c</w:t>
      </w:r>
      <w:r>
        <w:rPr>
          <w:spacing w:val="-1"/>
          <w:sz w:val="22"/>
          <w:szCs w:val="22"/>
        </w:rPr>
        <w:t>ti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 xml:space="preserve"> 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un</w:t>
      </w:r>
      <w:r>
        <w:rPr>
          <w:spacing w:val="2"/>
          <w:sz w:val="22"/>
          <w:szCs w:val="22"/>
        </w:rPr>
        <w:t>fo</w:t>
      </w:r>
      <w:r>
        <w:rPr>
          <w:spacing w:val="-1"/>
          <w:sz w:val="22"/>
          <w:szCs w:val="22"/>
        </w:rPr>
        <w:t>rt</w:t>
      </w:r>
      <w:r>
        <w:rPr>
          <w:spacing w:val="-2"/>
          <w:sz w:val="22"/>
          <w:szCs w:val="22"/>
        </w:rPr>
        <w:t>un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f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o</w:t>
      </w:r>
      <w:r>
        <w:rPr>
          <w:spacing w:val="-3"/>
          <w:sz w:val="22"/>
          <w:szCs w:val="22"/>
        </w:rPr>
        <w:t>w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j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g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do</w:t>
      </w:r>
      <w:r>
        <w:rPr>
          <w:spacing w:val="-2"/>
          <w:sz w:val="22"/>
          <w:szCs w:val="22"/>
        </w:rPr>
        <w:t>ne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1"/>
          <w:sz w:val="22"/>
          <w:szCs w:val="22"/>
        </w:rPr>
        <w:t>it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ou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3"/>
          <w:sz w:val="22"/>
          <w:szCs w:val="22"/>
        </w:rPr>
        <w:t>w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h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oppo</w:t>
      </w:r>
      <w:r>
        <w:rPr>
          <w:spacing w:val="-1"/>
          <w:sz w:val="22"/>
          <w:szCs w:val="22"/>
        </w:rPr>
        <w:t>rt</w:t>
      </w:r>
      <w:r>
        <w:rPr>
          <w:spacing w:val="-2"/>
          <w:sz w:val="22"/>
          <w:szCs w:val="22"/>
        </w:rPr>
        <w:t>un</w:t>
      </w:r>
      <w:r>
        <w:rPr>
          <w:spacing w:val="-1"/>
          <w:sz w:val="22"/>
          <w:szCs w:val="22"/>
        </w:rPr>
        <w:t>it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xpo</w:t>
      </w:r>
      <w:r>
        <w:rPr>
          <w:spacing w:val="-5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eva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ve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ev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op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r’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1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5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mm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oo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u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r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 xml:space="preserve">w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oo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en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ug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i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t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5"/>
          <w:sz w:val="22"/>
          <w:szCs w:val="22"/>
        </w:rPr>
        <w:t>i</w:t>
      </w:r>
      <w:r>
        <w:rPr>
          <w:spacing w:val="2"/>
          <w:sz w:val="22"/>
          <w:szCs w:val="22"/>
        </w:rPr>
        <w:t>ff</w:t>
      </w:r>
      <w:r>
        <w:rPr>
          <w:spacing w:val="-5"/>
          <w:sz w:val="22"/>
          <w:szCs w:val="22"/>
        </w:rPr>
        <w:t>i</w:t>
      </w:r>
      <w:r>
        <w:rPr>
          <w:spacing w:val="-2"/>
          <w:sz w:val="22"/>
          <w:szCs w:val="22"/>
        </w:rPr>
        <w:t>cu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t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o 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. </w:t>
      </w:r>
      <w:r>
        <w:rPr>
          <w:spacing w:val="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I</w:t>
      </w:r>
      <w:r>
        <w:rPr>
          <w:sz w:val="22"/>
          <w:szCs w:val="22"/>
        </w:rPr>
        <w:t xml:space="preserve">t 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q</w:t>
      </w:r>
      <w:r>
        <w:rPr>
          <w:spacing w:val="-2"/>
          <w:sz w:val="22"/>
          <w:szCs w:val="22"/>
        </w:rPr>
        <w:t>ua</w:t>
      </w:r>
      <w:r>
        <w:rPr>
          <w:spacing w:val="3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en</w:t>
      </w:r>
      <w:r>
        <w:rPr>
          <w:spacing w:val="2"/>
          <w:sz w:val="22"/>
          <w:szCs w:val="22"/>
        </w:rPr>
        <w:t>ou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av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as</w:t>
      </w:r>
      <w:r>
        <w:rPr>
          <w:sz w:val="22"/>
          <w:szCs w:val="22"/>
        </w:rPr>
        <w:t>y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i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uc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ili</w:t>
      </w:r>
      <w:r>
        <w:rPr>
          <w:spacing w:val="3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i</w:t>
      </w:r>
      <w:r>
        <w:rPr>
          <w:sz w:val="22"/>
          <w:szCs w:val="22"/>
        </w:rPr>
        <w:t xml:space="preserve">s </w:t>
      </w:r>
      <w:r>
        <w:rPr>
          <w:spacing w:val="-2"/>
          <w:sz w:val="22"/>
          <w:szCs w:val="22"/>
        </w:rPr>
        <w:t>g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ev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op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2"/>
          <w:sz w:val="22"/>
          <w:szCs w:val="22"/>
        </w:rPr>
        <w:t>fo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gu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s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c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. 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D</w:t>
      </w:r>
      <w:r>
        <w:rPr>
          <w:spacing w:val="-2"/>
          <w:sz w:val="22"/>
          <w:szCs w:val="22"/>
        </w:rPr>
        <w:t>ev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op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mm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g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es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tt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ns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p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ha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secu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it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es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tt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of</w:t>
      </w:r>
      <w:r>
        <w:rPr>
          <w:spacing w:val="-2"/>
          <w:sz w:val="22"/>
          <w:szCs w:val="22"/>
        </w:rPr>
        <w:t>ess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 xml:space="preserve">y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z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i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v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ua</w:t>
      </w:r>
      <w:r>
        <w:rPr>
          <w:spacing w:val="3"/>
          <w:sz w:val="22"/>
          <w:szCs w:val="22"/>
        </w:rPr>
        <w:t>l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v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w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se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.</w:t>
      </w:r>
    </w:p>
    <w:p w:rsidR="00BA720F" w:rsidRDefault="00D0740A">
      <w:pPr>
        <w:spacing w:before="7" w:line="480" w:lineRule="auto"/>
        <w:ind w:left="101" w:right="137" w:firstLine="720"/>
        <w:rPr>
          <w:sz w:val="22"/>
          <w:szCs w:val="22"/>
        </w:rPr>
      </w:pPr>
      <w:r>
        <w:rPr>
          <w:spacing w:val="-3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[</w:t>
      </w:r>
      <w:r>
        <w:rPr>
          <w:spacing w:val="2"/>
          <w:sz w:val="22"/>
          <w:szCs w:val="22"/>
        </w:rPr>
        <w:t>11</w:t>
      </w:r>
      <w:r>
        <w:rPr>
          <w:sz w:val="22"/>
          <w:szCs w:val="22"/>
        </w:rPr>
        <w:t xml:space="preserve">] </w:t>
      </w:r>
      <w:r>
        <w:rPr>
          <w:spacing w:val="-2"/>
          <w:sz w:val="22"/>
          <w:szCs w:val="22"/>
        </w:rPr>
        <w:t>su</w:t>
      </w:r>
      <w:r>
        <w:rPr>
          <w:spacing w:val="1"/>
          <w:sz w:val="22"/>
          <w:szCs w:val="22"/>
        </w:rPr>
        <w:t>mm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ri</w:t>
      </w:r>
      <w:r>
        <w:rPr>
          <w:spacing w:val="2"/>
          <w:sz w:val="22"/>
          <w:szCs w:val="22"/>
        </w:rPr>
        <w:t>z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v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w</w:t>
      </w:r>
      <w:r>
        <w:rPr>
          <w:spacing w:val="-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es</w:t>
      </w:r>
      <w:r>
        <w:rPr>
          <w:sz w:val="22"/>
          <w:szCs w:val="22"/>
        </w:rPr>
        <w:t>t</w:t>
      </w:r>
      <w:r>
        <w:rPr>
          <w:spacing w:val="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en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y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cu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pr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QL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vu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il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: 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t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va</w:t>
      </w:r>
      <w:r>
        <w:rPr>
          <w:spacing w:val="3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cu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dd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litt</w:t>
      </w:r>
      <w:r>
        <w:rPr>
          <w:spacing w:val="3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on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li</w:t>
      </w:r>
      <w:r>
        <w:rPr>
          <w:spacing w:val="3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ec</w:t>
      </w:r>
      <w:r>
        <w:rPr>
          <w:sz w:val="22"/>
          <w:szCs w:val="22"/>
        </w:rPr>
        <w:t xml:space="preserve">e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of</w:t>
      </w:r>
      <w:r>
        <w:rPr>
          <w:spacing w:val="-1"/>
          <w:sz w:val="22"/>
          <w:szCs w:val="22"/>
        </w:rPr>
        <w:t>t</w:t>
      </w:r>
      <w:r>
        <w:rPr>
          <w:spacing w:val="-3"/>
          <w:sz w:val="22"/>
          <w:szCs w:val="22"/>
        </w:rPr>
        <w:t>w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. 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xp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ri</w:t>
      </w:r>
      <w:r>
        <w:rPr>
          <w:spacing w:val="-2"/>
          <w:sz w:val="22"/>
          <w:szCs w:val="22"/>
        </w:rPr>
        <w:t>en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-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ha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se</w:t>
      </w:r>
      <w:r>
        <w:rPr>
          <w:spacing w:val="2"/>
          <w:sz w:val="22"/>
          <w:szCs w:val="22"/>
        </w:rPr>
        <w:t>c</w:t>
      </w:r>
      <w:r>
        <w:rPr>
          <w:spacing w:val="4"/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c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su</w:t>
      </w:r>
      <w:r>
        <w:rPr>
          <w:spacing w:val="2"/>
          <w:sz w:val="22"/>
          <w:szCs w:val="22"/>
        </w:rPr>
        <w:t>b</w:t>
      </w:r>
      <w:r>
        <w:rPr>
          <w:spacing w:val="3"/>
          <w:sz w:val="22"/>
          <w:szCs w:val="22"/>
        </w:rPr>
        <w:t>j</w:t>
      </w:r>
      <w:r>
        <w:rPr>
          <w:spacing w:val="-2"/>
          <w:sz w:val="22"/>
          <w:szCs w:val="22"/>
        </w:rPr>
        <w:t>ec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eve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op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s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lit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ti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w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2"/>
          <w:sz w:val="22"/>
          <w:szCs w:val="22"/>
        </w:rPr>
        <w:t>r</w:t>
      </w:r>
      <w:r>
        <w:rPr>
          <w:spacing w:val="-1"/>
          <w:sz w:val="22"/>
          <w:szCs w:val="22"/>
        </w:rPr>
        <w:t>it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ec</w:t>
      </w:r>
      <w:r>
        <w:rPr>
          <w:spacing w:val="2"/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pp</w:t>
      </w:r>
      <w:r>
        <w:rPr>
          <w:spacing w:val="-1"/>
          <w:sz w:val="22"/>
          <w:szCs w:val="22"/>
        </w:rPr>
        <w:t>li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ha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xp</w:t>
      </w:r>
      <w:r>
        <w:rPr>
          <w:spacing w:val="-2"/>
          <w:sz w:val="22"/>
          <w:szCs w:val="22"/>
        </w:rPr>
        <w:t>ec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po</w:t>
      </w:r>
      <w:r>
        <w:rPr>
          <w:sz w:val="22"/>
          <w:szCs w:val="22"/>
        </w:rPr>
        <w:t xml:space="preserve">n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od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li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ri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t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fo</w:t>
      </w:r>
      <w:r>
        <w:rPr>
          <w:sz w:val="22"/>
          <w:szCs w:val="22"/>
        </w:rPr>
        <w:t xml:space="preserve">r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ec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g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v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ilit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es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G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c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ac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2"/>
          <w:sz w:val="22"/>
          <w:szCs w:val="22"/>
        </w:rPr>
        <w:t>of</w:t>
      </w:r>
      <w:r>
        <w:rPr>
          <w:spacing w:val="-1"/>
          <w:sz w:val="22"/>
          <w:szCs w:val="22"/>
        </w:rPr>
        <w:t>t</w:t>
      </w:r>
      <w:r>
        <w:rPr>
          <w:spacing w:val="-3"/>
          <w:sz w:val="22"/>
          <w:szCs w:val="22"/>
        </w:rPr>
        <w:t>w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e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eve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op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od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r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e</w:t>
      </w:r>
      <w:r>
        <w:rPr>
          <w:spacing w:val="-3"/>
          <w:sz w:val="22"/>
          <w:szCs w:val="22"/>
        </w:rPr>
        <w:t>w</w:t>
      </w:r>
      <w:r>
        <w:rPr>
          <w:sz w:val="22"/>
          <w:szCs w:val="22"/>
        </w:rPr>
        <w:t>s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es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ac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m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pacing w:val="4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i</w:t>
      </w:r>
      <w:r>
        <w:rPr>
          <w:spacing w:val="-2"/>
          <w:sz w:val="22"/>
          <w:szCs w:val="22"/>
        </w:rPr>
        <w:t>gn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,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fo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tt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o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s</w:t>
      </w:r>
      <w:r>
        <w:rPr>
          <w:spacing w:val="3"/>
          <w:sz w:val="22"/>
          <w:szCs w:val="22"/>
        </w:rPr>
        <w:t>i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ne</w:t>
      </w:r>
      <w:r>
        <w:rPr>
          <w:spacing w:val="2"/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ns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ay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.</w:t>
      </w:r>
    </w:p>
    <w:p w:rsidR="00BA720F" w:rsidRDefault="00D0740A">
      <w:pPr>
        <w:spacing w:before="11" w:line="479" w:lineRule="auto"/>
        <w:ind w:left="101" w:right="105" w:firstLine="720"/>
        <w:rPr>
          <w:sz w:val="22"/>
          <w:szCs w:val="22"/>
        </w:rPr>
        <w:sectPr w:rsidR="00BA720F">
          <w:footerReference w:type="default" r:id="rId11"/>
          <w:pgSz w:w="12240" w:h="15840"/>
          <w:pgMar w:top="1360" w:right="1340" w:bottom="280" w:left="1340" w:header="0" w:footer="1010" w:gutter="0"/>
          <w:pgNumType w:start="6"/>
          <w:cols w:space="720"/>
        </w:sectPr>
      </w:pPr>
      <w:r>
        <w:rPr>
          <w:spacing w:val="-2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li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r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e</w:t>
      </w:r>
      <w:r>
        <w:rPr>
          <w:spacing w:val="1"/>
          <w:sz w:val="22"/>
          <w:szCs w:val="22"/>
        </w:rPr>
        <w:t>w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se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iti</w:t>
      </w:r>
      <w:r>
        <w:rPr>
          <w:spacing w:val="-2"/>
          <w:sz w:val="22"/>
          <w:szCs w:val="22"/>
        </w:rPr>
        <w:t>ga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Q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j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tt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k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. </w:t>
      </w:r>
      <w:r>
        <w:rPr>
          <w:spacing w:val="1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w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 xml:space="preserve">e </w:t>
      </w:r>
      <w:r>
        <w:rPr>
          <w:spacing w:val="2"/>
          <w:sz w:val="22"/>
          <w:szCs w:val="22"/>
        </w:rPr>
        <w:t>fo</w:t>
      </w:r>
      <w:r>
        <w:rPr>
          <w:sz w:val="22"/>
          <w:szCs w:val="22"/>
        </w:rPr>
        <w:t>r</w:t>
      </w:r>
      <w:r>
        <w:rPr>
          <w:spacing w:val="-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bo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ac</w:t>
      </w:r>
      <w:r>
        <w:rPr>
          <w:sz w:val="22"/>
          <w:szCs w:val="22"/>
        </w:rPr>
        <w:t>k</w:t>
      </w:r>
      <w:r>
        <w:rPr>
          <w:spacing w:val="-1"/>
          <w:sz w:val="22"/>
          <w:szCs w:val="22"/>
        </w:rPr>
        <w:t>-</w:t>
      </w:r>
      <w:r>
        <w:rPr>
          <w:spacing w:val="2"/>
          <w:sz w:val="22"/>
          <w:szCs w:val="22"/>
        </w:rPr>
        <w:t>bo</w:t>
      </w:r>
      <w:r>
        <w:rPr>
          <w:sz w:val="22"/>
          <w:szCs w:val="22"/>
        </w:rPr>
        <w:t>x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-2"/>
          <w:sz w:val="22"/>
          <w:szCs w:val="22"/>
        </w:rPr>
        <w:t>h</w:t>
      </w:r>
      <w:r>
        <w:rPr>
          <w:spacing w:val="-1"/>
          <w:sz w:val="22"/>
          <w:szCs w:val="22"/>
        </w:rPr>
        <w:t>it</w:t>
      </w:r>
      <w:r>
        <w:rPr>
          <w:spacing w:val="4"/>
          <w:sz w:val="22"/>
          <w:szCs w:val="22"/>
        </w:rPr>
        <w:t>e</w:t>
      </w:r>
      <w:r>
        <w:rPr>
          <w:spacing w:val="-1"/>
          <w:sz w:val="22"/>
          <w:szCs w:val="22"/>
        </w:rPr>
        <w:t>-</w:t>
      </w:r>
      <w:r>
        <w:rPr>
          <w:spacing w:val="2"/>
          <w:sz w:val="22"/>
          <w:szCs w:val="22"/>
        </w:rPr>
        <w:t>bo</w:t>
      </w:r>
      <w:r>
        <w:rPr>
          <w:sz w:val="22"/>
          <w:szCs w:val="22"/>
        </w:rPr>
        <w:t>x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ap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ac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es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en</w:t>
      </w:r>
      <w:r>
        <w:rPr>
          <w:spacing w:val="2"/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u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so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es</w:t>
      </w:r>
      <w:r>
        <w:rPr>
          <w:sz w:val="22"/>
          <w:szCs w:val="22"/>
        </w:rPr>
        <w:t xml:space="preserve">e 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pacing w:val="5"/>
          <w:sz w:val="22"/>
          <w:szCs w:val="22"/>
        </w:rPr>
        <w:t>m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v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li</w:t>
      </w:r>
      <w:r>
        <w:rPr>
          <w:spacing w:val="2"/>
          <w:sz w:val="22"/>
          <w:szCs w:val="22"/>
        </w:rPr>
        <w:t>da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ppo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ces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b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t a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x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pp</w:t>
      </w:r>
      <w:r>
        <w:rPr>
          <w:spacing w:val="-2"/>
          <w:sz w:val="22"/>
          <w:szCs w:val="22"/>
        </w:rPr>
        <w:t>ea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es</w:t>
      </w:r>
      <w:r>
        <w:rPr>
          <w:sz w:val="22"/>
          <w:szCs w:val="22"/>
        </w:rPr>
        <w:t xml:space="preserve">t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ensu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q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ov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en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4"/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tt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c</w:t>
      </w:r>
      <w:r>
        <w:rPr>
          <w:sz w:val="22"/>
          <w:szCs w:val="22"/>
        </w:rPr>
        <w:t>k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oppo</w:t>
      </w:r>
      <w:r>
        <w:rPr>
          <w:spacing w:val="-1"/>
          <w:sz w:val="22"/>
          <w:szCs w:val="22"/>
        </w:rPr>
        <w:t>rt</w:t>
      </w:r>
      <w:r>
        <w:rPr>
          <w:spacing w:val="-2"/>
          <w:sz w:val="22"/>
          <w:szCs w:val="22"/>
        </w:rPr>
        <w:t>un</w:t>
      </w:r>
      <w:r>
        <w:rPr>
          <w:spacing w:val="-1"/>
          <w:sz w:val="22"/>
          <w:szCs w:val="22"/>
        </w:rPr>
        <w:t>iti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pp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ca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c</w:t>
      </w:r>
      <w:r>
        <w:rPr>
          <w:sz w:val="22"/>
          <w:szCs w:val="22"/>
        </w:rPr>
        <w:t>e</w:t>
      </w:r>
    </w:p>
    <w:p w:rsidR="00BA720F" w:rsidRDefault="00D0740A">
      <w:pPr>
        <w:spacing w:before="75" w:line="477" w:lineRule="auto"/>
        <w:ind w:left="101" w:right="62"/>
        <w:rPr>
          <w:sz w:val="22"/>
          <w:szCs w:val="22"/>
        </w:rPr>
        <w:sectPr w:rsidR="00BA720F">
          <w:pgSz w:w="12240" w:h="15840"/>
          <w:pgMar w:top="1360" w:right="1480" w:bottom="280" w:left="1340" w:header="0" w:footer="1010" w:gutter="0"/>
          <w:cols w:space="720"/>
        </w:sectPr>
      </w:pPr>
      <w:r>
        <w:rPr>
          <w:spacing w:val="-2"/>
          <w:sz w:val="22"/>
          <w:szCs w:val="22"/>
        </w:rPr>
        <w:lastRenderedPageBreak/>
        <w:t>c</w:t>
      </w:r>
      <w:r>
        <w:rPr>
          <w:spacing w:val="2"/>
          <w:sz w:val="22"/>
          <w:szCs w:val="22"/>
        </w:rPr>
        <w:t>od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. </w:t>
      </w:r>
      <w:r>
        <w:rPr>
          <w:spacing w:val="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 xml:space="preserve">l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on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su</w:t>
      </w:r>
      <w:r>
        <w:rPr>
          <w:spacing w:val="2"/>
          <w:sz w:val="22"/>
          <w:szCs w:val="22"/>
        </w:rPr>
        <w:t>ppo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nce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se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ve</w:t>
      </w:r>
      <w:r>
        <w:rPr>
          <w:spacing w:val="8"/>
          <w:sz w:val="22"/>
          <w:szCs w:val="22"/>
        </w:rPr>
        <w:t>r</w:t>
      </w:r>
      <w:r>
        <w:rPr>
          <w:spacing w:val="-1"/>
          <w:sz w:val="22"/>
          <w:szCs w:val="22"/>
        </w:rPr>
        <w:t>-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va</w:t>
      </w:r>
      <w:r>
        <w:rPr>
          <w:spacing w:val="3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i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z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ev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e </w:t>
      </w:r>
      <w:r>
        <w:rPr>
          <w:spacing w:val="-2"/>
          <w:sz w:val="22"/>
          <w:szCs w:val="22"/>
        </w:rPr>
        <w:t>us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r-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pp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.</w:t>
      </w:r>
    </w:p>
    <w:p w:rsidR="00BA720F" w:rsidRDefault="00D0740A">
      <w:pPr>
        <w:spacing w:before="75"/>
        <w:ind w:left="101"/>
        <w:rPr>
          <w:sz w:val="22"/>
          <w:szCs w:val="22"/>
        </w:rPr>
      </w:pPr>
      <w:r>
        <w:rPr>
          <w:spacing w:val="1"/>
          <w:sz w:val="22"/>
          <w:szCs w:val="22"/>
        </w:rPr>
        <w:lastRenderedPageBreak/>
        <w:t>RE</w:t>
      </w:r>
      <w:r>
        <w:rPr>
          <w:spacing w:val="-2"/>
          <w:sz w:val="22"/>
          <w:szCs w:val="22"/>
        </w:rPr>
        <w:t>F</w:t>
      </w:r>
      <w:r>
        <w:rPr>
          <w:spacing w:val="1"/>
          <w:sz w:val="22"/>
          <w:szCs w:val="22"/>
        </w:rPr>
        <w:t>ER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NCE</w:t>
      </w:r>
      <w:r>
        <w:rPr>
          <w:sz w:val="22"/>
          <w:szCs w:val="22"/>
        </w:rPr>
        <w:t>S</w:t>
      </w:r>
    </w:p>
    <w:p w:rsidR="00BA720F" w:rsidRDefault="00BA720F">
      <w:pPr>
        <w:spacing w:before="11" w:line="240" w:lineRule="exact"/>
        <w:rPr>
          <w:sz w:val="24"/>
          <w:szCs w:val="24"/>
        </w:rPr>
      </w:pPr>
    </w:p>
    <w:p w:rsidR="00BA720F" w:rsidRDefault="00D0740A">
      <w:pPr>
        <w:spacing w:line="240" w:lineRule="exact"/>
        <w:ind w:left="101"/>
        <w:rPr>
          <w:sz w:val="22"/>
          <w:szCs w:val="22"/>
        </w:rPr>
      </w:pPr>
      <w:r>
        <w:rPr>
          <w:spacing w:val="-1"/>
          <w:position w:val="-1"/>
          <w:sz w:val="22"/>
          <w:szCs w:val="22"/>
        </w:rPr>
        <w:t>[</w:t>
      </w:r>
      <w:r>
        <w:rPr>
          <w:spacing w:val="2"/>
          <w:position w:val="-1"/>
          <w:sz w:val="22"/>
          <w:szCs w:val="22"/>
        </w:rPr>
        <w:t>1</w:t>
      </w:r>
      <w:r>
        <w:rPr>
          <w:position w:val="-1"/>
          <w:sz w:val="22"/>
          <w:szCs w:val="22"/>
        </w:rPr>
        <w:t xml:space="preserve">]       </w:t>
      </w:r>
      <w:r>
        <w:rPr>
          <w:spacing w:val="23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W</w:t>
      </w:r>
      <w:r>
        <w:rPr>
          <w:spacing w:val="-1"/>
          <w:position w:val="-1"/>
          <w:sz w:val="22"/>
          <w:szCs w:val="22"/>
        </w:rPr>
        <w:t>i</w:t>
      </w:r>
      <w:r>
        <w:rPr>
          <w:spacing w:val="-2"/>
          <w:position w:val="-1"/>
          <w:sz w:val="22"/>
          <w:szCs w:val="22"/>
        </w:rPr>
        <w:t>k</w:t>
      </w:r>
      <w:r>
        <w:rPr>
          <w:spacing w:val="-1"/>
          <w:position w:val="-1"/>
          <w:sz w:val="22"/>
          <w:szCs w:val="22"/>
        </w:rPr>
        <w:t>i</w:t>
      </w:r>
      <w:r>
        <w:rPr>
          <w:spacing w:val="2"/>
          <w:position w:val="-1"/>
          <w:sz w:val="22"/>
          <w:szCs w:val="22"/>
        </w:rPr>
        <w:t>p</w:t>
      </w:r>
      <w:r>
        <w:rPr>
          <w:spacing w:val="-2"/>
          <w:position w:val="-1"/>
          <w:sz w:val="22"/>
          <w:szCs w:val="22"/>
        </w:rPr>
        <w:t>e</w:t>
      </w:r>
      <w:r>
        <w:rPr>
          <w:spacing w:val="2"/>
          <w:position w:val="-1"/>
          <w:sz w:val="22"/>
          <w:szCs w:val="22"/>
        </w:rPr>
        <w:t>d</w:t>
      </w:r>
      <w:r>
        <w:rPr>
          <w:spacing w:val="-1"/>
          <w:position w:val="-1"/>
          <w:sz w:val="22"/>
          <w:szCs w:val="22"/>
        </w:rPr>
        <w:t>i</w:t>
      </w:r>
      <w:r>
        <w:rPr>
          <w:spacing w:val="-2"/>
          <w:position w:val="-1"/>
          <w:sz w:val="22"/>
          <w:szCs w:val="22"/>
        </w:rPr>
        <w:t>a</w:t>
      </w:r>
      <w:r>
        <w:rPr>
          <w:position w:val="-1"/>
          <w:sz w:val="22"/>
          <w:szCs w:val="22"/>
        </w:rPr>
        <w:t xml:space="preserve">: </w:t>
      </w:r>
      <w:r>
        <w:rPr>
          <w:spacing w:val="1"/>
          <w:position w:val="-1"/>
          <w:sz w:val="22"/>
          <w:szCs w:val="22"/>
        </w:rPr>
        <w:t xml:space="preserve"> </w:t>
      </w:r>
      <w:r>
        <w:rPr>
          <w:spacing w:val="-2"/>
          <w:position w:val="-1"/>
          <w:sz w:val="22"/>
          <w:szCs w:val="22"/>
        </w:rPr>
        <w:t>S</w:t>
      </w:r>
      <w:r>
        <w:rPr>
          <w:spacing w:val="5"/>
          <w:position w:val="-1"/>
          <w:sz w:val="22"/>
          <w:szCs w:val="22"/>
        </w:rPr>
        <w:t>Q</w:t>
      </w:r>
      <w:r>
        <w:rPr>
          <w:position w:val="-1"/>
          <w:sz w:val="22"/>
          <w:szCs w:val="22"/>
        </w:rPr>
        <w:t>L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spacing w:val="-1"/>
          <w:position w:val="-1"/>
          <w:sz w:val="22"/>
          <w:szCs w:val="22"/>
        </w:rPr>
        <w:t>i</w:t>
      </w:r>
      <w:r>
        <w:rPr>
          <w:spacing w:val="2"/>
          <w:position w:val="-1"/>
          <w:sz w:val="22"/>
          <w:szCs w:val="22"/>
        </w:rPr>
        <w:t>n</w:t>
      </w:r>
      <w:r>
        <w:rPr>
          <w:spacing w:val="-1"/>
          <w:position w:val="-1"/>
          <w:sz w:val="22"/>
          <w:szCs w:val="22"/>
        </w:rPr>
        <w:t>j</w:t>
      </w:r>
      <w:r>
        <w:rPr>
          <w:spacing w:val="-2"/>
          <w:position w:val="-1"/>
          <w:sz w:val="22"/>
          <w:szCs w:val="22"/>
        </w:rPr>
        <w:t>e</w:t>
      </w:r>
      <w:r>
        <w:rPr>
          <w:spacing w:val="2"/>
          <w:position w:val="-1"/>
          <w:sz w:val="22"/>
          <w:szCs w:val="22"/>
        </w:rPr>
        <w:t>c</w:t>
      </w:r>
      <w:r>
        <w:rPr>
          <w:spacing w:val="-1"/>
          <w:position w:val="-1"/>
          <w:sz w:val="22"/>
          <w:szCs w:val="22"/>
        </w:rPr>
        <w:t>ti</w:t>
      </w:r>
      <w:r>
        <w:rPr>
          <w:spacing w:val="2"/>
          <w:position w:val="-1"/>
          <w:sz w:val="22"/>
          <w:szCs w:val="22"/>
        </w:rPr>
        <w:t>o</w:t>
      </w:r>
      <w:r>
        <w:rPr>
          <w:position w:val="-1"/>
          <w:sz w:val="22"/>
          <w:szCs w:val="22"/>
        </w:rPr>
        <w:t>n</w:t>
      </w:r>
      <w:r>
        <w:rPr>
          <w:spacing w:val="-1"/>
          <w:position w:val="-1"/>
          <w:sz w:val="22"/>
          <w:szCs w:val="22"/>
        </w:rPr>
        <w:t xml:space="preserve"> [</w:t>
      </w:r>
      <w:r>
        <w:rPr>
          <w:spacing w:val="1"/>
          <w:position w:val="-1"/>
          <w:sz w:val="22"/>
          <w:szCs w:val="22"/>
        </w:rPr>
        <w:t>O</w:t>
      </w:r>
      <w:r>
        <w:rPr>
          <w:spacing w:val="2"/>
          <w:position w:val="-1"/>
          <w:sz w:val="22"/>
          <w:szCs w:val="22"/>
        </w:rPr>
        <w:t>n</w:t>
      </w:r>
      <w:r>
        <w:rPr>
          <w:spacing w:val="-1"/>
          <w:position w:val="-1"/>
          <w:sz w:val="22"/>
          <w:szCs w:val="22"/>
        </w:rPr>
        <w:t>li</w:t>
      </w:r>
      <w:r>
        <w:rPr>
          <w:spacing w:val="2"/>
          <w:position w:val="-1"/>
          <w:sz w:val="22"/>
          <w:szCs w:val="22"/>
        </w:rPr>
        <w:t>n</w:t>
      </w:r>
      <w:r>
        <w:rPr>
          <w:spacing w:val="-2"/>
          <w:position w:val="-1"/>
          <w:sz w:val="22"/>
          <w:szCs w:val="22"/>
        </w:rPr>
        <w:t>e</w:t>
      </w:r>
      <w:r>
        <w:rPr>
          <w:spacing w:val="-1"/>
          <w:position w:val="-1"/>
          <w:sz w:val="22"/>
          <w:szCs w:val="22"/>
        </w:rPr>
        <w:t>]</w:t>
      </w:r>
      <w:r>
        <w:rPr>
          <w:position w:val="-1"/>
          <w:sz w:val="22"/>
          <w:szCs w:val="22"/>
        </w:rPr>
        <w:t xml:space="preserve">. </w:t>
      </w:r>
      <w:r>
        <w:rPr>
          <w:spacing w:val="3"/>
          <w:position w:val="-1"/>
          <w:sz w:val="22"/>
          <w:szCs w:val="22"/>
        </w:rPr>
        <w:t xml:space="preserve"> </w:t>
      </w:r>
      <w:r>
        <w:rPr>
          <w:spacing w:val="1"/>
          <w:position w:val="-1"/>
          <w:sz w:val="22"/>
          <w:szCs w:val="22"/>
        </w:rPr>
        <w:t>A</w:t>
      </w:r>
      <w:r>
        <w:rPr>
          <w:spacing w:val="-2"/>
          <w:position w:val="-1"/>
          <w:sz w:val="22"/>
          <w:szCs w:val="22"/>
        </w:rPr>
        <w:t>va</w:t>
      </w:r>
      <w:r>
        <w:rPr>
          <w:spacing w:val="-1"/>
          <w:position w:val="-1"/>
          <w:sz w:val="22"/>
          <w:szCs w:val="22"/>
        </w:rPr>
        <w:t>i</w:t>
      </w:r>
      <w:r>
        <w:rPr>
          <w:spacing w:val="3"/>
          <w:position w:val="-1"/>
          <w:sz w:val="22"/>
          <w:szCs w:val="22"/>
        </w:rPr>
        <w:t>l</w:t>
      </w:r>
      <w:r>
        <w:rPr>
          <w:spacing w:val="-2"/>
          <w:position w:val="-1"/>
          <w:sz w:val="22"/>
          <w:szCs w:val="22"/>
        </w:rPr>
        <w:t>a</w:t>
      </w:r>
      <w:r>
        <w:rPr>
          <w:spacing w:val="2"/>
          <w:position w:val="-1"/>
          <w:sz w:val="22"/>
          <w:szCs w:val="22"/>
        </w:rPr>
        <w:t>b</w:t>
      </w:r>
      <w:r>
        <w:rPr>
          <w:spacing w:val="3"/>
          <w:position w:val="-1"/>
          <w:sz w:val="22"/>
          <w:szCs w:val="22"/>
        </w:rPr>
        <w:t>l</w:t>
      </w:r>
      <w:r>
        <w:rPr>
          <w:spacing w:val="-2"/>
          <w:position w:val="-1"/>
          <w:sz w:val="22"/>
          <w:szCs w:val="22"/>
        </w:rPr>
        <w:t>e</w:t>
      </w:r>
      <w:r>
        <w:rPr>
          <w:position w:val="-1"/>
          <w:sz w:val="22"/>
          <w:szCs w:val="22"/>
        </w:rPr>
        <w:t xml:space="preserve">:  </w:t>
      </w:r>
      <w:r>
        <w:rPr>
          <w:color w:val="0000FF"/>
          <w:spacing w:val="-48"/>
          <w:position w:val="-1"/>
          <w:sz w:val="22"/>
          <w:szCs w:val="22"/>
        </w:rPr>
        <w:t xml:space="preserve"> </w:t>
      </w:r>
      <w:hyperlink r:id="rId12">
        <w:r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h</w:t>
        </w:r>
        <w:r>
          <w:rPr>
            <w:color w:val="0000FF"/>
            <w:spacing w:val="-1"/>
            <w:position w:val="-1"/>
            <w:sz w:val="22"/>
            <w:szCs w:val="22"/>
            <w:u w:val="single" w:color="0000FF"/>
          </w:rPr>
          <w:t>tt</w:t>
        </w:r>
        <w:r>
          <w:rPr>
            <w:color w:val="0000FF"/>
            <w:spacing w:val="2"/>
            <w:position w:val="-1"/>
            <w:sz w:val="22"/>
            <w:szCs w:val="22"/>
            <w:u w:val="single" w:color="0000FF"/>
          </w:rPr>
          <w:t>p</w:t>
        </w:r>
        <w:r>
          <w:rPr>
            <w:color w:val="0000FF"/>
            <w:spacing w:val="-1"/>
            <w:position w:val="-1"/>
            <w:sz w:val="22"/>
            <w:szCs w:val="22"/>
            <w:u w:val="single" w:color="0000FF"/>
          </w:rPr>
          <w:t>:</w:t>
        </w:r>
        <w:r>
          <w:rPr>
            <w:color w:val="0000FF"/>
            <w:spacing w:val="3"/>
            <w:position w:val="-1"/>
            <w:sz w:val="22"/>
            <w:szCs w:val="22"/>
            <w:u w:val="single" w:color="0000FF"/>
          </w:rPr>
          <w:t>/</w:t>
        </w:r>
        <w:r>
          <w:rPr>
            <w:color w:val="0000FF"/>
            <w:spacing w:val="-1"/>
            <w:position w:val="-1"/>
            <w:sz w:val="22"/>
            <w:szCs w:val="22"/>
            <w:u w:val="single" w:color="0000FF"/>
          </w:rPr>
          <w:t>/</w:t>
        </w:r>
        <w:r>
          <w:rPr>
            <w:color w:val="0000FF"/>
            <w:spacing w:val="2"/>
            <w:position w:val="-1"/>
            <w:sz w:val="22"/>
            <w:szCs w:val="22"/>
            <w:u w:val="single" w:color="0000FF"/>
          </w:rPr>
          <w:t>e</w:t>
        </w:r>
        <w:r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n</w:t>
        </w:r>
        <w:r>
          <w:rPr>
            <w:color w:val="0000FF"/>
            <w:spacing w:val="1"/>
            <w:position w:val="-1"/>
            <w:sz w:val="22"/>
            <w:szCs w:val="22"/>
            <w:u w:val="single" w:color="0000FF"/>
          </w:rPr>
          <w:t>.</w:t>
        </w:r>
        <w:r>
          <w:rPr>
            <w:color w:val="0000FF"/>
            <w:spacing w:val="-3"/>
            <w:position w:val="-1"/>
            <w:sz w:val="22"/>
            <w:szCs w:val="22"/>
            <w:u w:val="single" w:color="0000FF"/>
          </w:rPr>
          <w:t>w</w:t>
        </w:r>
        <w:r>
          <w:rPr>
            <w:color w:val="0000FF"/>
            <w:spacing w:val="3"/>
            <w:position w:val="-1"/>
            <w:sz w:val="22"/>
            <w:szCs w:val="22"/>
            <w:u w:val="single" w:color="0000FF"/>
          </w:rPr>
          <w:t>i</w:t>
        </w:r>
        <w:r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k</w:t>
        </w:r>
        <w:r>
          <w:rPr>
            <w:color w:val="0000FF"/>
            <w:spacing w:val="-1"/>
            <w:position w:val="-1"/>
            <w:sz w:val="22"/>
            <w:szCs w:val="22"/>
            <w:u w:val="single" w:color="0000FF"/>
          </w:rPr>
          <w:t>i</w:t>
        </w:r>
        <w:r>
          <w:rPr>
            <w:color w:val="0000FF"/>
            <w:spacing w:val="2"/>
            <w:position w:val="-1"/>
            <w:sz w:val="22"/>
            <w:szCs w:val="22"/>
            <w:u w:val="single" w:color="0000FF"/>
          </w:rPr>
          <w:t>p</w:t>
        </w:r>
        <w:r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e</w:t>
        </w:r>
        <w:r>
          <w:rPr>
            <w:color w:val="0000FF"/>
            <w:spacing w:val="2"/>
            <w:position w:val="-1"/>
            <w:sz w:val="22"/>
            <w:szCs w:val="22"/>
            <w:u w:val="single" w:color="0000FF"/>
          </w:rPr>
          <w:t>d</w:t>
        </w:r>
        <w:r>
          <w:rPr>
            <w:color w:val="0000FF"/>
            <w:spacing w:val="-1"/>
            <w:position w:val="-1"/>
            <w:sz w:val="22"/>
            <w:szCs w:val="22"/>
            <w:u w:val="single" w:color="0000FF"/>
          </w:rPr>
          <w:t>i</w:t>
        </w:r>
        <w:r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a</w:t>
        </w:r>
        <w:r>
          <w:rPr>
            <w:color w:val="0000FF"/>
            <w:spacing w:val="1"/>
            <w:position w:val="-1"/>
            <w:sz w:val="22"/>
            <w:szCs w:val="22"/>
            <w:u w:val="single" w:color="0000FF"/>
          </w:rPr>
          <w:t>.</w:t>
        </w:r>
        <w:r>
          <w:rPr>
            <w:color w:val="0000FF"/>
            <w:spacing w:val="2"/>
            <w:position w:val="-1"/>
            <w:sz w:val="22"/>
            <w:szCs w:val="22"/>
            <w:u w:val="single" w:color="0000FF"/>
          </w:rPr>
          <w:t>o</w:t>
        </w:r>
        <w:r>
          <w:rPr>
            <w:color w:val="0000FF"/>
            <w:spacing w:val="-1"/>
            <w:position w:val="-1"/>
            <w:sz w:val="22"/>
            <w:szCs w:val="22"/>
            <w:u w:val="single" w:color="0000FF"/>
          </w:rPr>
          <w:t>r</w:t>
        </w:r>
        <w:r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g</w:t>
        </w:r>
        <w:r>
          <w:rPr>
            <w:color w:val="0000FF"/>
            <w:spacing w:val="3"/>
            <w:position w:val="-1"/>
            <w:sz w:val="22"/>
            <w:szCs w:val="22"/>
            <w:u w:val="single" w:color="0000FF"/>
          </w:rPr>
          <w:t>/</w:t>
        </w:r>
        <w:r>
          <w:rPr>
            <w:color w:val="0000FF"/>
            <w:spacing w:val="-3"/>
            <w:position w:val="-1"/>
            <w:sz w:val="22"/>
            <w:szCs w:val="22"/>
            <w:u w:val="single" w:color="0000FF"/>
          </w:rPr>
          <w:t>w</w:t>
        </w:r>
        <w:r>
          <w:rPr>
            <w:color w:val="0000FF"/>
            <w:spacing w:val="3"/>
            <w:position w:val="-1"/>
            <w:sz w:val="22"/>
            <w:szCs w:val="22"/>
            <w:u w:val="single" w:color="0000FF"/>
          </w:rPr>
          <w:t>i</w:t>
        </w:r>
        <w:r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k</w:t>
        </w:r>
        <w:r>
          <w:rPr>
            <w:color w:val="0000FF"/>
            <w:spacing w:val="3"/>
            <w:position w:val="-1"/>
            <w:sz w:val="22"/>
            <w:szCs w:val="22"/>
            <w:u w:val="single" w:color="0000FF"/>
          </w:rPr>
          <w:t>i</w:t>
        </w:r>
        <w:r>
          <w:rPr>
            <w:color w:val="0000FF"/>
            <w:spacing w:val="-1"/>
            <w:position w:val="-1"/>
            <w:sz w:val="22"/>
            <w:szCs w:val="22"/>
            <w:u w:val="single" w:color="0000FF"/>
          </w:rPr>
          <w:t>/</w:t>
        </w:r>
        <w:r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S</w:t>
        </w:r>
        <w:r>
          <w:rPr>
            <w:color w:val="0000FF"/>
            <w:spacing w:val="1"/>
            <w:position w:val="-1"/>
            <w:sz w:val="22"/>
            <w:szCs w:val="22"/>
            <w:u w:val="single" w:color="0000FF"/>
          </w:rPr>
          <w:t>Q</w:t>
        </w:r>
        <w:r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L</w:t>
        </w:r>
        <w:r>
          <w:rPr>
            <w:color w:val="0000FF"/>
            <w:spacing w:val="2"/>
            <w:position w:val="-1"/>
            <w:sz w:val="22"/>
            <w:szCs w:val="22"/>
            <w:u w:val="single" w:color="0000FF"/>
          </w:rPr>
          <w:t>_</w:t>
        </w:r>
        <w:r>
          <w:rPr>
            <w:color w:val="0000FF"/>
            <w:spacing w:val="3"/>
            <w:position w:val="-1"/>
            <w:sz w:val="22"/>
            <w:szCs w:val="22"/>
            <w:u w:val="single" w:color="0000FF"/>
          </w:rPr>
          <w:t>i</w:t>
        </w:r>
        <w:r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n</w:t>
        </w:r>
        <w:r>
          <w:rPr>
            <w:color w:val="0000FF"/>
            <w:spacing w:val="-1"/>
            <w:position w:val="-1"/>
            <w:sz w:val="22"/>
            <w:szCs w:val="22"/>
            <w:u w:val="single" w:color="0000FF"/>
          </w:rPr>
          <w:t>j</w:t>
        </w:r>
        <w:r>
          <w:rPr>
            <w:color w:val="0000FF"/>
            <w:spacing w:val="2"/>
            <w:position w:val="-1"/>
            <w:sz w:val="22"/>
            <w:szCs w:val="22"/>
            <w:u w:val="single" w:color="0000FF"/>
          </w:rPr>
          <w:t>e</w:t>
        </w:r>
        <w:r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c</w:t>
        </w:r>
        <w:r>
          <w:rPr>
            <w:color w:val="0000FF"/>
            <w:spacing w:val="-1"/>
            <w:position w:val="-1"/>
            <w:sz w:val="22"/>
            <w:szCs w:val="22"/>
            <w:u w:val="single" w:color="0000FF"/>
          </w:rPr>
          <w:t>ti</w:t>
        </w:r>
        <w:r>
          <w:rPr>
            <w:color w:val="0000FF"/>
            <w:spacing w:val="2"/>
            <w:position w:val="-1"/>
            <w:sz w:val="22"/>
            <w:szCs w:val="22"/>
            <w:u w:val="single" w:color="0000FF"/>
          </w:rPr>
          <w:t>o</w:t>
        </w:r>
        <w:r>
          <w:rPr>
            <w:color w:val="0000FF"/>
            <w:position w:val="-1"/>
            <w:sz w:val="22"/>
            <w:szCs w:val="22"/>
            <w:u w:val="single" w:color="0000FF"/>
          </w:rPr>
          <w:t>n</w:t>
        </w:r>
      </w:hyperlink>
    </w:p>
    <w:p w:rsidR="00BA720F" w:rsidRDefault="00BA720F">
      <w:pPr>
        <w:spacing w:before="12" w:line="200" w:lineRule="exact"/>
      </w:pPr>
    </w:p>
    <w:p w:rsidR="00BA720F" w:rsidRDefault="00D0740A">
      <w:pPr>
        <w:spacing w:before="31"/>
        <w:ind w:left="101"/>
        <w:rPr>
          <w:sz w:val="22"/>
          <w:szCs w:val="22"/>
        </w:rPr>
      </w:pPr>
      <w:r>
        <w:rPr>
          <w:spacing w:val="-1"/>
          <w:sz w:val="22"/>
          <w:szCs w:val="22"/>
        </w:rPr>
        <w:t>[</w:t>
      </w:r>
      <w:r>
        <w:rPr>
          <w:spacing w:val="2"/>
          <w:sz w:val="22"/>
          <w:szCs w:val="22"/>
        </w:rPr>
        <w:t>2</w:t>
      </w:r>
      <w:r>
        <w:rPr>
          <w:sz w:val="22"/>
          <w:szCs w:val="22"/>
        </w:rPr>
        <w:t xml:space="preserve">]       </w:t>
      </w:r>
      <w:r>
        <w:rPr>
          <w:spacing w:val="2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na</w:t>
      </w:r>
      <w:r>
        <w:rPr>
          <w:sz w:val="22"/>
          <w:szCs w:val="22"/>
        </w:rPr>
        <w:t xml:space="preserve">l </w:t>
      </w:r>
      <w:r>
        <w:rPr>
          <w:spacing w:val="1"/>
          <w:sz w:val="22"/>
          <w:szCs w:val="22"/>
        </w:rPr>
        <w:t>V</w:t>
      </w:r>
      <w:r>
        <w:rPr>
          <w:spacing w:val="2"/>
          <w:sz w:val="22"/>
          <w:szCs w:val="22"/>
        </w:rPr>
        <w:t>u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i</w:t>
      </w:r>
      <w:r>
        <w:rPr>
          <w:spacing w:val="3"/>
          <w:sz w:val="22"/>
          <w:szCs w:val="22"/>
        </w:rPr>
        <w:t>l</w:t>
      </w:r>
      <w:r>
        <w:rPr>
          <w:spacing w:val="-1"/>
          <w:sz w:val="22"/>
          <w:szCs w:val="22"/>
        </w:rPr>
        <w:t>it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D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(</w:t>
      </w:r>
      <w:r>
        <w:rPr>
          <w:spacing w:val="1"/>
          <w:sz w:val="22"/>
          <w:szCs w:val="22"/>
        </w:rPr>
        <w:t>NVD</w:t>
      </w:r>
      <w:r>
        <w:rPr>
          <w:sz w:val="22"/>
          <w:szCs w:val="22"/>
        </w:rPr>
        <w:t xml:space="preserve">) </w:t>
      </w:r>
      <w:r>
        <w:rPr>
          <w:spacing w:val="-2"/>
          <w:sz w:val="22"/>
          <w:szCs w:val="22"/>
        </w:rPr>
        <w:t>Se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V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i</w:t>
      </w:r>
      <w:r>
        <w:rPr>
          <w:spacing w:val="3"/>
          <w:sz w:val="22"/>
          <w:szCs w:val="22"/>
        </w:rPr>
        <w:t>l</w:t>
      </w:r>
      <w:r>
        <w:rPr>
          <w:spacing w:val="-1"/>
          <w:sz w:val="22"/>
          <w:szCs w:val="22"/>
        </w:rPr>
        <w:t>it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[</w:t>
      </w:r>
      <w:r>
        <w:rPr>
          <w:spacing w:val="1"/>
          <w:sz w:val="22"/>
          <w:szCs w:val="22"/>
        </w:rPr>
        <w:t>O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li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]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va</w:t>
      </w:r>
      <w:r>
        <w:rPr>
          <w:spacing w:val="3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l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:</w:t>
      </w:r>
    </w:p>
    <w:p w:rsidR="00BA720F" w:rsidRDefault="003D6257">
      <w:pPr>
        <w:spacing w:before="39" w:line="240" w:lineRule="exact"/>
        <w:ind w:left="820"/>
        <w:rPr>
          <w:sz w:val="22"/>
          <w:szCs w:val="22"/>
        </w:rPr>
      </w:pPr>
      <w:hyperlink r:id="rId13">
        <w:r w:rsidR="00D0740A"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h</w:t>
        </w:r>
        <w:r w:rsidR="00D0740A">
          <w:rPr>
            <w:color w:val="0000FF"/>
            <w:spacing w:val="-1"/>
            <w:position w:val="-1"/>
            <w:sz w:val="22"/>
            <w:szCs w:val="22"/>
            <w:u w:val="single" w:color="0000FF"/>
          </w:rPr>
          <w:t>tt</w:t>
        </w:r>
        <w:r w:rsidR="00D0740A">
          <w:rPr>
            <w:color w:val="0000FF"/>
            <w:spacing w:val="2"/>
            <w:position w:val="-1"/>
            <w:sz w:val="22"/>
            <w:szCs w:val="22"/>
            <w:u w:val="single" w:color="0000FF"/>
          </w:rPr>
          <w:t>p</w:t>
        </w:r>
        <w:r w:rsidR="00D0740A">
          <w:rPr>
            <w:color w:val="0000FF"/>
            <w:spacing w:val="-1"/>
            <w:position w:val="-1"/>
            <w:sz w:val="22"/>
            <w:szCs w:val="22"/>
            <w:u w:val="single" w:color="0000FF"/>
          </w:rPr>
          <w:t>:/</w:t>
        </w:r>
        <w:r w:rsidR="00D0740A">
          <w:rPr>
            <w:color w:val="0000FF"/>
            <w:spacing w:val="3"/>
            <w:position w:val="-1"/>
            <w:sz w:val="22"/>
            <w:szCs w:val="22"/>
            <w:u w:val="single" w:color="0000FF"/>
          </w:rPr>
          <w:t>/</w:t>
        </w:r>
        <w:r w:rsidR="00D0740A">
          <w:rPr>
            <w:color w:val="0000FF"/>
            <w:spacing w:val="1"/>
            <w:position w:val="-1"/>
            <w:sz w:val="22"/>
            <w:szCs w:val="22"/>
            <w:u w:val="single" w:color="0000FF"/>
          </w:rPr>
          <w:t>w</w:t>
        </w:r>
        <w:r w:rsidR="00D0740A"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e</w:t>
        </w:r>
        <w:r w:rsidR="00D0740A">
          <w:rPr>
            <w:color w:val="0000FF"/>
            <w:spacing w:val="2"/>
            <w:position w:val="-1"/>
            <w:sz w:val="22"/>
            <w:szCs w:val="22"/>
            <w:u w:val="single" w:color="0000FF"/>
          </w:rPr>
          <w:t>b.</w:t>
        </w:r>
        <w:r w:rsidR="00D0740A"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nv</w:t>
        </w:r>
        <w:r w:rsidR="00D0740A">
          <w:rPr>
            <w:color w:val="0000FF"/>
            <w:spacing w:val="2"/>
            <w:position w:val="-1"/>
            <w:sz w:val="22"/>
            <w:szCs w:val="22"/>
            <w:u w:val="single" w:color="0000FF"/>
          </w:rPr>
          <w:t>d</w:t>
        </w:r>
        <w:r w:rsidR="00D0740A">
          <w:rPr>
            <w:color w:val="0000FF"/>
            <w:spacing w:val="1"/>
            <w:position w:val="-1"/>
            <w:sz w:val="22"/>
            <w:szCs w:val="22"/>
            <w:u w:val="single" w:color="0000FF"/>
          </w:rPr>
          <w:t>.</w:t>
        </w:r>
        <w:r w:rsidR="00D0740A"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n</w:t>
        </w:r>
        <w:r w:rsidR="00D0740A">
          <w:rPr>
            <w:color w:val="0000FF"/>
            <w:spacing w:val="-1"/>
            <w:position w:val="-1"/>
            <w:sz w:val="22"/>
            <w:szCs w:val="22"/>
            <w:u w:val="single" w:color="0000FF"/>
          </w:rPr>
          <w:t>i</w:t>
        </w:r>
        <w:r w:rsidR="00D0740A">
          <w:rPr>
            <w:color w:val="0000FF"/>
            <w:spacing w:val="2"/>
            <w:position w:val="-1"/>
            <w:sz w:val="22"/>
            <w:szCs w:val="22"/>
            <w:u w:val="single" w:color="0000FF"/>
          </w:rPr>
          <w:t>s</w:t>
        </w:r>
        <w:r w:rsidR="00D0740A">
          <w:rPr>
            <w:color w:val="0000FF"/>
            <w:spacing w:val="-1"/>
            <w:position w:val="-1"/>
            <w:sz w:val="22"/>
            <w:szCs w:val="22"/>
            <w:u w:val="single" w:color="0000FF"/>
          </w:rPr>
          <w:t>t</w:t>
        </w:r>
        <w:r w:rsidR="00D0740A">
          <w:rPr>
            <w:color w:val="0000FF"/>
            <w:spacing w:val="1"/>
            <w:position w:val="-1"/>
            <w:sz w:val="22"/>
            <w:szCs w:val="22"/>
            <w:u w:val="single" w:color="0000FF"/>
          </w:rPr>
          <w:t>.</w:t>
        </w:r>
        <w:r w:rsidR="00D0740A"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g</w:t>
        </w:r>
        <w:r w:rsidR="00D0740A">
          <w:rPr>
            <w:color w:val="0000FF"/>
            <w:spacing w:val="2"/>
            <w:position w:val="-1"/>
            <w:sz w:val="22"/>
            <w:szCs w:val="22"/>
            <w:u w:val="single" w:color="0000FF"/>
          </w:rPr>
          <w:t>o</w:t>
        </w:r>
        <w:r w:rsidR="00D0740A"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v</w:t>
        </w:r>
        <w:r w:rsidR="00D0740A">
          <w:rPr>
            <w:color w:val="0000FF"/>
            <w:spacing w:val="3"/>
            <w:position w:val="-1"/>
            <w:sz w:val="22"/>
            <w:szCs w:val="22"/>
            <w:u w:val="single" w:color="0000FF"/>
          </w:rPr>
          <w:t>/</w:t>
        </w:r>
        <w:r w:rsidR="00D0740A"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v</w:t>
        </w:r>
        <w:r w:rsidR="00D0740A">
          <w:rPr>
            <w:color w:val="0000FF"/>
            <w:spacing w:val="-1"/>
            <w:position w:val="-1"/>
            <w:sz w:val="22"/>
            <w:szCs w:val="22"/>
            <w:u w:val="single" w:color="0000FF"/>
          </w:rPr>
          <w:t>i</w:t>
        </w:r>
        <w:r w:rsidR="00D0740A">
          <w:rPr>
            <w:color w:val="0000FF"/>
            <w:spacing w:val="2"/>
            <w:position w:val="-1"/>
            <w:sz w:val="22"/>
            <w:szCs w:val="22"/>
            <w:u w:val="single" w:color="0000FF"/>
          </w:rPr>
          <w:t>e</w:t>
        </w:r>
        <w:r w:rsidR="00D0740A">
          <w:rPr>
            <w:color w:val="0000FF"/>
            <w:spacing w:val="-3"/>
            <w:position w:val="-1"/>
            <w:sz w:val="22"/>
            <w:szCs w:val="22"/>
            <w:u w:val="single" w:color="0000FF"/>
          </w:rPr>
          <w:t>w</w:t>
        </w:r>
        <w:r w:rsidR="00D0740A">
          <w:rPr>
            <w:color w:val="0000FF"/>
            <w:spacing w:val="3"/>
            <w:position w:val="-1"/>
            <w:sz w:val="22"/>
            <w:szCs w:val="22"/>
            <w:u w:val="single" w:color="0000FF"/>
          </w:rPr>
          <w:t>/</w:t>
        </w:r>
        <w:r w:rsidR="00D0740A"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v</w:t>
        </w:r>
        <w:r w:rsidR="00D0740A">
          <w:rPr>
            <w:color w:val="0000FF"/>
            <w:spacing w:val="2"/>
            <w:position w:val="-1"/>
            <w:sz w:val="22"/>
            <w:szCs w:val="22"/>
            <w:u w:val="single" w:color="0000FF"/>
          </w:rPr>
          <w:t>u</w:t>
        </w:r>
        <w:r w:rsidR="00D0740A">
          <w:rPr>
            <w:color w:val="0000FF"/>
            <w:spacing w:val="-1"/>
            <w:position w:val="-1"/>
            <w:sz w:val="22"/>
            <w:szCs w:val="22"/>
            <w:u w:val="single" w:color="0000FF"/>
          </w:rPr>
          <w:t>l</w:t>
        </w:r>
        <w:r w:rsidR="00D0740A"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n</w:t>
        </w:r>
        <w:r w:rsidR="00D0740A">
          <w:rPr>
            <w:color w:val="0000FF"/>
            <w:spacing w:val="3"/>
            <w:position w:val="-1"/>
            <w:sz w:val="22"/>
            <w:szCs w:val="22"/>
            <w:u w:val="single" w:color="0000FF"/>
          </w:rPr>
          <w:t>/</w:t>
        </w:r>
        <w:r w:rsidR="00D0740A"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s</w:t>
        </w:r>
        <w:r w:rsidR="00D0740A">
          <w:rPr>
            <w:color w:val="0000FF"/>
            <w:spacing w:val="2"/>
            <w:position w:val="-1"/>
            <w:sz w:val="22"/>
            <w:szCs w:val="22"/>
            <w:u w:val="single" w:color="0000FF"/>
          </w:rPr>
          <w:t>e</w:t>
        </w:r>
        <w:r w:rsidR="00D0740A"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a</w:t>
        </w:r>
        <w:r w:rsidR="00D0740A">
          <w:rPr>
            <w:color w:val="0000FF"/>
            <w:spacing w:val="-1"/>
            <w:position w:val="-1"/>
            <w:sz w:val="22"/>
            <w:szCs w:val="22"/>
            <w:u w:val="single" w:color="0000FF"/>
          </w:rPr>
          <w:t>r</w:t>
        </w:r>
        <w:r w:rsidR="00D0740A">
          <w:rPr>
            <w:color w:val="0000FF"/>
            <w:spacing w:val="2"/>
            <w:position w:val="-1"/>
            <w:sz w:val="22"/>
            <w:szCs w:val="22"/>
            <w:u w:val="single" w:color="0000FF"/>
          </w:rPr>
          <w:t>c</w:t>
        </w:r>
        <w:r w:rsidR="00D0740A">
          <w:rPr>
            <w:color w:val="0000FF"/>
            <w:position w:val="-1"/>
            <w:sz w:val="22"/>
            <w:szCs w:val="22"/>
            <w:u w:val="single" w:color="0000FF"/>
          </w:rPr>
          <w:t>h</w:t>
        </w:r>
      </w:hyperlink>
    </w:p>
    <w:p w:rsidR="00BA720F" w:rsidRDefault="00BA720F">
      <w:pPr>
        <w:spacing w:before="13" w:line="200" w:lineRule="exact"/>
      </w:pPr>
    </w:p>
    <w:p w:rsidR="00BA720F" w:rsidRDefault="00D0740A">
      <w:pPr>
        <w:spacing w:before="35" w:line="240" w:lineRule="exact"/>
        <w:ind w:left="820" w:right="919" w:hanging="720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[</w:t>
      </w:r>
      <w:r>
        <w:rPr>
          <w:spacing w:val="2"/>
          <w:sz w:val="22"/>
          <w:szCs w:val="22"/>
        </w:rPr>
        <w:t>3</w:t>
      </w:r>
      <w:r>
        <w:rPr>
          <w:sz w:val="22"/>
          <w:szCs w:val="22"/>
        </w:rPr>
        <w:t xml:space="preserve">]       </w:t>
      </w:r>
      <w:r>
        <w:rPr>
          <w:spacing w:val="2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Z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en</w:t>
      </w:r>
      <w:r>
        <w:rPr>
          <w:spacing w:val="2"/>
          <w:sz w:val="22"/>
          <w:szCs w:val="22"/>
        </w:rPr>
        <w:t>do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G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1"/>
          <w:sz w:val="22"/>
          <w:szCs w:val="22"/>
        </w:rPr>
        <w:t>a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se</w:t>
      </w:r>
      <w:r>
        <w:rPr>
          <w:spacing w:val="-1"/>
          <w:sz w:val="22"/>
          <w:szCs w:val="22"/>
        </w:rPr>
        <w:t>r</w:t>
      </w:r>
      <w:r>
        <w:rPr>
          <w:spacing w:val="5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,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“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se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1"/>
          <w:sz w:val="22"/>
          <w:szCs w:val="22"/>
        </w:rPr>
        <w:t>mm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j</w:t>
      </w:r>
      <w:r>
        <w:rPr>
          <w:spacing w:val="-2"/>
          <w:sz w:val="22"/>
          <w:szCs w:val="22"/>
        </w:rPr>
        <w:t>ec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b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pp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ca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on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,</w:t>
      </w:r>
      <w:r>
        <w:rPr>
          <w:sz w:val="22"/>
          <w:szCs w:val="22"/>
        </w:rPr>
        <w:t>”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i/>
          <w:spacing w:val="1"/>
          <w:sz w:val="22"/>
          <w:szCs w:val="22"/>
        </w:rPr>
        <w:t>C</w:t>
      </w:r>
      <w:r>
        <w:rPr>
          <w:i/>
          <w:spacing w:val="2"/>
          <w:sz w:val="22"/>
          <w:szCs w:val="22"/>
        </w:rPr>
        <w:t>on</w:t>
      </w:r>
      <w:r>
        <w:rPr>
          <w:i/>
          <w:spacing w:val="-1"/>
          <w:sz w:val="22"/>
          <w:szCs w:val="22"/>
        </w:rPr>
        <w:t>f</w:t>
      </w:r>
      <w:r>
        <w:rPr>
          <w:i/>
          <w:spacing w:val="-2"/>
          <w:sz w:val="22"/>
          <w:szCs w:val="22"/>
        </w:rPr>
        <w:t>ere</w:t>
      </w:r>
      <w:r>
        <w:rPr>
          <w:i/>
          <w:spacing w:val="2"/>
          <w:sz w:val="22"/>
          <w:szCs w:val="22"/>
        </w:rPr>
        <w:t>nc</w:t>
      </w:r>
      <w:r>
        <w:rPr>
          <w:i/>
          <w:sz w:val="22"/>
          <w:szCs w:val="22"/>
        </w:rPr>
        <w:t>e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pacing w:val="-2"/>
          <w:sz w:val="22"/>
          <w:szCs w:val="22"/>
        </w:rPr>
        <w:t>r</w:t>
      </w:r>
      <w:r>
        <w:rPr>
          <w:i/>
          <w:spacing w:val="2"/>
          <w:sz w:val="22"/>
          <w:szCs w:val="22"/>
        </w:rPr>
        <w:t>e</w:t>
      </w:r>
      <w:r>
        <w:rPr>
          <w:i/>
          <w:spacing w:val="-2"/>
          <w:sz w:val="22"/>
          <w:szCs w:val="22"/>
        </w:rPr>
        <w:t>c</w:t>
      </w:r>
      <w:r>
        <w:rPr>
          <w:i/>
          <w:spacing w:val="2"/>
          <w:sz w:val="22"/>
          <w:szCs w:val="22"/>
        </w:rPr>
        <w:t>o</w:t>
      </w:r>
      <w:r>
        <w:rPr>
          <w:i/>
          <w:spacing w:val="-2"/>
          <w:sz w:val="22"/>
          <w:szCs w:val="22"/>
        </w:rPr>
        <w:t>r</w:t>
      </w:r>
      <w:r>
        <w:rPr>
          <w:i/>
          <w:sz w:val="22"/>
          <w:szCs w:val="22"/>
        </w:rPr>
        <w:t>d</w:t>
      </w:r>
      <w:r>
        <w:rPr>
          <w:i/>
          <w:spacing w:val="3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o</w:t>
      </w:r>
      <w:r>
        <w:rPr>
          <w:i/>
          <w:sz w:val="22"/>
          <w:szCs w:val="22"/>
        </w:rPr>
        <w:t xml:space="preserve">f </w:t>
      </w:r>
      <w:r>
        <w:rPr>
          <w:i/>
          <w:spacing w:val="-1"/>
          <w:sz w:val="22"/>
          <w:szCs w:val="22"/>
        </w:rPr>
        <w:t>t</w:t>
      </w:r>
      <w:r>
        <w:rPr>
          <w:i/>
          <w:spacing w:val="2"/>
          <w:sz w:val="22"/>
          <w:szCs w:val="22"/>
        </w:rPr>
        <w:t>h</w:t>
      </w:r>
      <w:r>
        <w:rPr>
          <w:i/>
          <w:sz w:val="22"/>
          <w:szCs w:val="22"/>
        </w:rPr>
        <w:t>e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pacing w:val="-2"/>
          <w:sz w:val="22"/>
          <w:szCs w:val="22"/>
        </w:rPr>
        <w:t>3</w:t>
      </w:r>
      <w:r>
        <w:rPr>
          <w:i/>
          <w:spacing w:val="2"/>
          <w:sz w:val="22"/>
          <w:szCs w:val="22"/>
        </w:rPr>
        <w:t>3</w:t>
      </w:r>
      <w:r>
        <w:rPr>
          <w:i/>
          <w:spacing w:val="-2"/>
          <w:sz w:val="22"/>
          <w:szCs w:val="22"/>
        </w:rPr>
        <w:t>r</w:t>
      </w:r>
      <w:r>
        <w:rPr>
          <w:i/>
          <w:sz w:val="22"/>
          <w:szCs w:val="22"/>
        </w:rPr>
        <w:t>d</w:t>
      </w:r>
      <w:r>
        <w:rPr>
          <w:i/>
          <w:spacing w:val="3"/>
          <w:sz w:val="22"/>
          <w:szCs w:val="22"/>
        </w:rPr>
        <w:t xml:space="preserve"> </w:t>
      </w:r>
      <w:r>
        <w:rPr>
          <w:i/>
          <w:spacing w:val="1"/>
          <w:sz w:val="22"/>
          <w:szCs w:val="22"/>
        </w:rPr>
        <w:t>A</w:t>
      </w:r>
      <w:r>
        <w:rPr>
          <w:i/>
          <w:spacing w:val="-3"/>
          <w:sz w:val="22"/>
          <w:szCs w:val="22"/>
        </w:rPr>
        <w:t>C</w:t>
      </w:r>
      <w:r>
        <w:rPr>
          <w:i/>
          <w:sz w:val="22"/>
          <w:szCs w:val="22"/>
        </w:rPr>
        <w:t>M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S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1"/>
          <w:sz w:val="22"/>
          <w:szCs w:val="22"/>
        </w:rPr>
        <w:t>G</w:t>
      </w:r>
      <w:r>
        <w:rPr>
          <w:i/>
          <w:spacing w:val="-2"/>
          <w:sz w:val="22"/>
          <w:szCs w:val="22"/>
        </w:rPr>
        <w:t>PL</w:t>
      </w:r>
      <w:r>
        <w:rPr>
          <w:i/>
          <w:spacing w:val="1"/>
          <w:sz w:val="22"/>
          <w:szCs w:val="22"/>
        </w:rPr>
        <w:t>A</w:t>
      </w:r>
      <w:r>
        <w:rPr>
          <w:i/>
          <w:spacing w:val="8"/>
          <w:sz w:val="22"/>
          <w:szCs w:val="22"/>
        </w:rPr>
        <w:t>N</w:t>
      </w:r>
      <w:r>
        <w:rPr>
          <w:i/>
          <w:spacing w:val="-1"/>
          <w:sz w:val="22"/>
          <w:szCs w:val="22"/>
        </w:rPr>
        <w:t>-</w:t>
      </w:r>
      <w:r>
        <w:rPr>
          <w:i/>
          <w:spacing w:val="2"/>
          <w:sz w:val="22"/>
          <w:szCs w:val="22"/>
        </w:rPr>
        <w:t>S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1"/>
          <w:sz w:val="22"/>
          <w:szCs w:val="22"/>
        </w:rPr>
        <w:t>G</w:t>
      </w:r>
      <w:r>
        <w:rPr>
          <w:i/>
          <w:spacing w:val="-2"/>
          <w:sz w:val="22"/>
          <w:szCs w:val="22"/>
        </w:rPr>
        <w:t>A</w:t>
      </w:r>
      <w:r>
        <w:rPr>
          <w:i/>
          <w:spacing w:val="1"/>
          <w:sz w:val="22"/>
          <w:szCs w:val="22"/>
        </w:rPr>
        <w:t>C</w:t>
      </w:r>
      <w:r>
        <w:rPr>
          <w:i/>
          <w:sz w:val="22"/>
          <w:szCs w:val="22"/>
        </w:rPr>
        <w:t>T</w:t>
      </w:r>
      <w:r>
        <w:rPr>
          <w:i/>
          <w:spacing w:val="2"/>
          <w:sz w:val="22"/>
          <w:szCs w:val="22"/>
        </w:rPr>
        <w:t xml:space="preserve"> </w:t>
      </w:r>
      <w:r>
        <w:rPr>
          <w:i/>
          <w:spacing w:val="-2"/>
          <w:sz w:val="22"/>
          <w:szCs w:val="22"/>
        </w:rPr>
        <w:t>sy</w:t>
      </w:r>
      <w:r>
        <w:rPr>
          <w:i/>
          <w:spacing w:val="1"/>
          <w:sz w:val="22"/>
          <w:szCs w:val="22"/>
        </w:rPr>
        <w:t>m</w:t>
      </w:r>
      <w:r>
        <w:rPr>
          <w:i/>
          <w:spacing w:val="-2"/>
          <w:sz w:val="22"/>
          <w:szCs w:val="22"/>
        </w:rPr>
        <w:t>p</w:t>
      </w:r>
      <w:r>
        <w:rPr>
          <w:i/>
          <w:spacing w:val="2"/>
          <w:sz w:val="22"/>
          <w:szCs w:val="22"/>
        </w:rPr>
        <w:t>o</w:t>
      </w:r>
      <w:r>
        <w:rPr>
          <w:i/>
          <w:spacing w:val="-2"/>
          <w:sz w:val="22"/>
          <w:szCs w:val="22"/>
        </w:rPr>
        <w:t>s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u</w:t>
      </w:r>
      <w:r>
        <w:rPr>
          <w:i/>
          <w:sz w:val="22"/>
          <w:szCs w:val="22"/>
        </w:rPr>
        <w:t>m</w:t>
      </w:r>
      <w:r>
        <w:rPr>
          <w:i/>
          <w:spacing w:val="-2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o</w:t>
      </w:r>
      <w:r>
        <w:rPr>
          <w:i/>
          <w:sz w:val="22"/>
          <w:szCs w:val="22"/>
        </w:rPr>
        <w:t xml:space="preserve">n </w:t>
      </w:r>
      <w:r>
        <w:rPr>
          <w:i/>
          <w:spacing w:val="-2"/>
          <w:sz w:val="22"/>
          <w:szCs w:val="22"/>
        </w:rPr>
        <w:t>Pr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n</w:t>
      </w:r>
      <w:r>
        <w:rPr>
          <w:i/>
          <w:spacing w:val="-2"/>
          <w:sz w:val="22"/>
          <w:szCs w:val="22"/>
        </w:rPr>
        <w:t>c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p</w:t>
      </w:r>
      <w:r>
        <w:rPr>
          <w:i/>
          <w:spacing w:val="3"/>
          <w:sz w:val="22"/>
          <w:szCs w:val="22"/>
        </w:rPr>
        <w:t>l</w:t>
      </w:r>
      <w:r>
        <w:rPr>
          <w:i/>
          <w:spacing w:val="-2"/>
          <w:sz w:val="22"/>
          <w:szCs w:val="22"/>
        </w:rPr>
        <w:t>e</w:t>
      </w:r>
      <w:r>
        <w:rPr>
          <w:i/>
          <w:sz w:val="22"/>
          <w:szCs w:val="22"/>
        </w:rPr>
        <w:t>s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o</w:t>
      </w:r>
      <w:r>
        <w:rPr>
          <w:i/>
          <w:sz w:val="22"/>
          <w:szCs w:val="22"/>
        </w:rPr>
        <w:t xml:space="preserve">f </w:t>
      </w:r>
      <w:r>
        <w:rPr>
          <w:i/>
          <w:spacing w:val="2"/>
          <w:sz w:val="22"/>
          <w:szCs w:val="22"/>
        </w:rPr>
        <w:t>p</w:t>
      </w:r>
      <w:r>
        <w:rPr>
          <w:i/>
          <w:spacing w:val="-2"/>
          <w:sz w:val="22"/>
          <w:szCs w:val="22"/>
        </w:rPr>
        <w:t>r</w:t>
      </w:r>
      <w:r>
        <w:rPr>
          <w:i/>
          <w:spacing w:val="2"/>
          <w:sz w:val="22"/>
          <w:szCs w:val="22"/>
        </w:rPr>
        <w:t>og</w:t>
      </w:r>
      <w:r>
        <w:rPr>
          <w:i/>
          <w:spacing w:val="-2"/>
          <w:sz w:val="22"/>
          <w:szCs w:val="22"/>
        </w:rPr>
        <w:t>r</w:t>
      </w:r>
      <w:r>
        <w:rPr>
          <w:i/>
          <w:spacing w:val="2"/>
          <w:sz w:val="22"/>
          <w:szCs w:val="22"/>
        </w:rPr>
        <w:t>a</w:t>
      </w:r>
      <w:r>
        <w:rPr>
          <w:i/>
          <w:spacing w:val="1"/>
          <w:sz w:val="22"/>
          <w:szCs w:val="22"/>
        </w:rPr>
        <w:t>mm</w:t>
      </w:r>
      <w:r>
        <w:rPr>
          <w:i/>
          <w:spacing w:val="-5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n</w:t>
      </w:r>
      <w:r>
        <w:rPr>
          <w:i/>
          <w:sz w:val="22"/>
          <w:szCs w:val="22"/>
        </w:rPr>
        <w:t>g</w:t>
      </w:r>
      <w:r>
        <w:rPr>
          <w:i/>
          <w:spacing w:val="3"/>
          <w:sz w:val="22"/>
          <w:szCs w:val="22"/>
        </w:rPr>
        <w:t xml:space="preserve"> </w:t>
      </w:r>
      <w:r>
        <w:rPr>
          <w:i/>
          <w:spacing w:val="-5"/>
          <w:sz w:val="22"/>
          <w:szCs w:val="22"/>
        </w:rPr>
        <w:t>l</w:t>
      </w:r>
      <w:r>
        <w:rPr>
          <w:i/>
          <w:spacing w:val="2"/>
          <w:sz w:val="22"/>
          <w:szCs w:val="22"/>
        </w:rPr>
        <w:t>a</w:t>
      </w:r>
      <w:r>
        <w:rPr>
          <w:i/>
          <w:spacing w:val="-2"/>
          <w:sz w:val="22"/>
          <w:szCs w:val="22"/>
        </w:rPr>
        <w:t>n</w:t>
      </w:r>
      <w:r>
        <w:rPr>
          <w:i/>
          <w:spacing w:val="2"/>
          <w:sz w:val="22"/>
          <w:szCs w:val="22"/>
        </w:rPr>
        <w:t>g</w:t>
      </w:r>
      <w:r>
        <w:rPr>
          <w:i/>
          <w:spacing w:val="-2"/>
          <w:sz w:val="22"/>
          <w:szCs w:val="22"/>
        </w:rPr>
        <w:t>u</w:t>
      </w:r>
      <w:r>
        <w:rPr>
          <w:i/>
          <w:spacing w:val="2"/>
          <w:sz w:val="22"/>
          <w:szCs w:val="22"/>
        </w:rPr>
        <w:t>ag</w:t>
      </w:r>
      <w:r>
        <w:rPr>
          <w:i/>
          <w:spacing w:val="-2"/>
          <w:sz w:val="22"/>
          <w:szCs w:val="22"/>
        </w:rPr>
        <w:t>e</w:t>
      </w:r>
      <w:r>
        <w:rPr>
          <w:i/>
          <w:spacing w:val="4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2</w:t>
      </w:r>
      <w:r>
        <w:rPr>
          <w:spacing w:val="2"/>
          <w:sz w:val="22"/>
          <w:szCs w:val="22"/>
        </w:rPr>
        <w:t>0</w:t>
      </w:r>
      <w:r>
        <w:rPr>
          <w:spacing w:val="-2"/>
          <w:sz w:val="22"/>
          <w:szCs w:val="22"/>
        </w:rPr>
        <w:t>0</w:t>
      </w:r>
      <w:r>
        <w:rPr>
          <w:spacing w:val="2"/>
          <w:sz w:val="22"/>
          <w:szCs w:val="22"/>
        </w:rPr>
        <w:t>6</w:t>
      </w:r>
      <w:r>
        <w:rPr>
          <w:sz w:val="22"/>
          <w:szCs w:val="22"/>
        </w:rPr>
        <w:t>,</w:t>
      </w:r>
      <w:r>
        <w:rPr>
          <w:spacing w:val="-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pp</w:t>
      </w:r>
      <w:r>
        <w:rPr>
          <w:sz w:val="22"/>
          <w:szCs w:val="22"/>
        </w:rPr>
        <w:t>.</w:t>
      </w:r>
      <w:r>
        <w:rPr>
          <w:spacing w:val="-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3</w:t>
      </w:r>
      <w:r>
        <w:rPr>
          <w:spacing w:val="-2"/>
          <w:sz w:val="22"/>
          <w:szCs w:val="22"/>
        </w:rPr>
        <w:t>7</w:t>
      </w:r>
      <w:r>
        <w:rPr>
          <w:spacing w:val="4"/>
          <w:sz w:val="22"/>
          <w:szCs w:val="22"/>
        </w:rPr>
        <w:t>2</w:t>
      </w:r>
      <w:r>
        <w:rPr>
          <w:spacing w:val="-1"/>
          <w:sz w:val="22"/>
          <w:szCs w:val="22"/>
        </w:rPr>
        <w:t>-</w:t>
      </w:r>
      <w:r>
        <w:rPr>
          <w:spacing w:val="-2"/>
          <w:sz w:val="22"/>
          <w:szCs w:val="22"/>
        </w:rPr>
        <w:t>3</w:t>
      </w:r>
      <w:r>
        <w:rPr>
          <w:spacing w:val="2"/>
          <w:sz w:val="22"/>
          <w:szCs w:val="22"/>
        </w:rPr>
        <w:t>82</w:t>
      </w:r>
      <w:r>
        <w:rPr>
          <w:sz w:val="22"/>
          <w:szCs w:val="22"/>
        </w:rPr>
        <w:t>.</w:t>
      </w:r>
    </w:p>
    <w:p w:rsidR="00BA720F" w:rsidRDefault="00BA720F">
      <w:pPr>
        <w:spacing w:before="12" w:line="240" w:lineRule="exact"/>
        <w:rPr>
          <w:sz w:val="24"/>
          <w:szCs w:val="24"/>
        </w:rPr>
      </w:pPr>
    </w:p>
    <w:p w:rsidR="00BA720F" w:rsidRDefault="00D0740A">
      <w:pPr>
        <w:spacing w:line="275" w:lineRule="auto"/>
        <w:ind w:left="820" w:right="388" w:hanging="660"/>
        <w:rPr>
          <w:sz w:val="22"/>
          <w:szCs w:val="22"/>
        </w:rPr>
      </w:pPr>
      <w:r>
        <w:rPr>
          <w:spacing w:val="-1"/>
          <w:sz w:val="22"/>
          <w:szCs w:val="22"/>
        </w:rPr>
        <w:t>[</w:t>
      </w:r>
      <w:r>
        <w:rPr>
          <w:spacing w:val="2"/>
          <w:sz w:val="22"/>
          <w:szCs w:val="22"/>
        </w:rPr>
        <w:t>4</w:t>
      </w:r>
      <w:r>
        <w:rPr>
          <w:sz w:val="22"/>
          <w:szCs w:val="22"/>
        </w:rPr>
        <w:t xml:space="preserve">]      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Y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o</w:t>
      </w:r>
      <w:r>
        <w:rPr>
          <w:spacing w:val="-1"/>
          <w:sz w:val="22"/>
          <w:szCs w:val="22"/>
        </w:rPr>
        <w:t>-</w:t>
      </w:r>
      <w:r>
        <w:rPr>
          <w:sz w:val="22"/>
          <w:szCs w:val="22"/>
        </w:rPr>
        <w:t>W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H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ng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S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>-</w:t>
      </w:r>
      <w:r>
        <w:rPr>
          <w:spacing w:val="1"/>
          <w:sz w:val="22"/>
          <w:szCs w:val="22"/>
        </w:rPr>
        <w:t>K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H</w:t>
      </w:r>
      <w:r>
        <w:rPr>
          <w:spacing w:val="-2"/>
          <w:sz w:val="22"/>
          <w:szCs w:val="22"/>
        </w:rPr>
        <w:t>ua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>-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hun</w:t>
      </w:r>
      <w:r>
        <w:rPr>
          <w:spacing w:val="3"/>
          <w:sz w:val="22"/>
          <w:szCs w:val="22"/>
        </w:rPr>
        <w:t>g</w:t>
      </w:r>
      <w:r>
        <w:rPr>
          <w:spacing w:val="-1"/>
          <w:sz w:val="22"/>
          <w:szCs w:val="22"/>
        </w:rPr>
        <w:t>-</w:t>
      </w:r>
      <w:r>
        <w:rPr>
          <w:spacing w:val="1"/>
          <w:sz w:val="22"/>
          <w:szCs w:val="22"/>
        </w:rPr>
        <w:t>H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sa</w:t>
      </w:r>
      <w:r>
        <w:rPr>
          <w:sz w:val="22"/>
          <w:szCs w:val="22"/>
        </w:rPr>
        <w:t>i,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“</w:t>
      </w:r>
      <w:r>
        <w:rPr>
          <w:spacing w:val="4"/>
          <w:sz w:val="22"/>
          <w:szCs w:val="22"/>
        </w:rPr>
        <w:t>W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b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</w:t>
      </w:r>
      <w:r>
        <w:rPr>
          <w:spacing w:val="2"/>
          <w:sz w:val="22"/>
          <w:szCs w:val="22"/>
        </w:rPr>
        <w:t>pp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ca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n </w:t>
      </w:r>
      <w:r>
        <w:rPr>
          <w:spacing w:val="-2"/>
          <w:sz w:val="22"/>
          <w:szCs w:val="22"/>
        </w:rPr>
        <w:t>Se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r</w:t>
      </w:r>
      <w:r>
        <w:rPr>
          <w:spacing w:val="-1"/>
          <w:sz w:val="22"/>
          <w:szCs w:val="22"/>
        </w:rPr>
        <w:t>it</w:t>
      </w:r>
      <w:r>
        <w:rPr>
          <w:sz w:val="22"/>
          <w:szCs w:val="22"/>
        </w:rPr>
        <w:t>y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se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F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t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n</w:t>
      </w:r>
      <w:r>
        <w:rPr>
          <w:spacing w:val="3"/>
          <w:sz w:val="22"/>
          <w:szCs w:val="22"/>
        </w:rPr>
        <w:t>j</w:t>
      </w:r>
      <w:r>
        <w:rPr>
          <w:spacing w:val="-2"/>
          <w:sz w:val="22"/>
          <w:szCs w:val="22"/>
        </w:rPr>
        <w:t>ec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B</w:t>
      </w:r>
      <w:r>
        <w:rPr>
          <w:spacing w:val="-2"/>
          <w:sz w:val="22"/>
          <w:szCs w:val="22"/>
        </w:rPr>
        <w:t>eh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r M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it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ng</w:t>
      </w:r>
      <w:r>
        <w:rPr>
          <w:spacing w:val="1"/>
          <w:sz w:val="22"/>
          <w:szCs w:val="22"/>
        </w:rPr>
        <w:t>,</w:t>
      </w:r>
      <w:r>
        <w:rPr>
          <w:sz w:val="22"/>
          <w:szCs w:val="22"/>
        </w:rPr>
        <w:t xml:space="preserve">” 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i/>
          <w:spacing w:val="-2"/>
          <w:sz w:val="22"/>
          <w:szCs w:val="22"/>
        </w:rPr>
        <w:t>Pr</w:t>
      </w:r>
      <w:r>
        <w:rPr>
          <w:i/>
          <w:spacing w:val="2"/>
          <w:sz w:val="22"/>
          <w:szCs w:val="22"/>
        </w:rPr>
        <w:t>oc</w:t>
      </w:r>
      <w:r>
        <w:rPr>
          <w:i/>
          <w:spacing w:val="-2"/>
          <w:sz w:val="22"/>
          <w:szCs w:val="22"/>
        </w:rPr>
        <w:t>ee</w:t>
      </w:r>
      <w:r>
        <w:rPr>
          <w:i/>
          <w:spacing w:val="2"/>
          <w:sz w:val="22"/>
          <w:szCs w:val="22"/>
        </w:rPr>
        <w:t>d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ng</w:t>
      </w:r>
      <w:r>
        <w:rPr>
          <w:i/>
          <w:sz w:val="22"/>
          <w:szCs w:val="22"/>
        </w:rPr>
        <w:t>s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o</w:t>
      </w:r>
      <w:r>
        <w:rPr>
          <w:i/>
          <w:sz w:val="22"/>
          <w:szCs w:val="22"/>
        </w:rPr>
        <w:t xml:space="preserve">f </w:t>
      </w:r>
      <w:r>
        <w:rPr>
          <w:i/>
          <w:spacing w:val="-1"/>
          <w:sz w:val="22"/>
          <w:szCs w:val="22"/>
        </w:rPr>
        <w:t>t</w:t>
      </w:r>
      <w:r>
        <w:rPr>
          <w:i/>
          <w:spacing w:val="2"/>
          <w:sz w:val="22"/>
          <w:szCs w:val="22"/>
        </w:rPr>
        <w:t>h</w:t>
      </w:r>
      <w:r>
        <w:rPr>
          <w:i/>
          <w:sz w:val="22"/>
          <w:szCs w:val="22"/>
        </w:rPr>
        <w:t>e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pacing w:val="-2"/>
          <w:sz w:val="22"/>
          <w:szCs w:val="22"/>
        </w:rPr>
        <w:t>1</w:t>
      </w:r>
      <w:r>
        <w:rPr>
          <w:i/>
          <w:spacing w:val="2"/>
          <w:sz w:val="22"/>
          <w:szCs w:val="22"/>
        </w:rPr>
        <w:t>2</w:t>
      </w:r>
      <w:r>
        <w:rPr>
          <w:i/>
          <w:spacing w:val="-1"/>
          <w:sz w:val="22"/>
          <w:szCs w:val="22"/>
        </w:rPr>
        <w:t>t</w:t>
      </w:r>
      <w:r>
        <w:rPr>
          <w:i/>
          <w:sz w:val="22"/>
          <w:szCs w:val="22"/>
        </w:rPr>
        <w:t xml:space="preserve">h 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n</w:t>
      </w:r>
      <w:r>
        <w:rPr>
          <w:i/>
          <w:spacing w:val="-1"/>
          <w:sz w:val="22"/>
          <w:szCs w:val="22"/>
        </w:rPr>
        <w:t>t</w:t>
      </w:r>
      <w:r>
        <w:rPr>
          <w:i/>
          <w:spacing w:val="-2"/>
          <w:sz w:val="22"/>
          <w:szCs w:val="22"/>
        </w:rPr>
        <w:t>er</w:t>
      </w:r>
      <w:r>
        <w:rPr>
          <w:i/>
          <w:spacing w:val="2"/>
          <w:sz w:val="22"/>
          <w:szCs w:val="22"/>
        </w:rPr>
        <w:t>na</w:t>
      </w:r>
      <w:r>
        <w:rPr>
          <w:i/>
          <w:spacing w:val="-1"/>
          <w:sz w:val="22"/>
          <w:szCs w:val="22"/>
        </w:rPr>
        <w:t>ti</w:t>
      </w:r>
      <w:r>
        <w:rPr>
          <w:i/>
          <w:spacing w:val="2"/>
          <w:sz w:val="22"/>
          <w:szCs w:val="22"/>
        </w:rPr>
        <w:t>ona</w:t>
      </w:r>
      <w:r>
        <w:rPr>
          <w:i/>
          <w:sz w:val="22"/>
          <w:szCs w:val="22"/>
        </w:rPr>
        <w:t xml:space="preserve">l </w:t>
      </w:r>
      <w:r>
        <w:rPr>
          <w:i/>
          <w:spacing w:val="-2"/>
          <w:sz w:val="22"/>
          <w:szCs w:val="22"/>
        </w:rPr>
        <w:t>co</w:t>
      </w:r>
      <w:r>
        <w:rPr>
          <w:i/>
          <w:spacing w:val="2"/>
          <w:sz w:val="22"/>
          <w:szCs w:val="22"/>
        </w:rPr>
        <w:t>n</w:t>
      </w:r>
      <w:r>
        <w:rPr>
          <w:i/>
          <w:spacing w:val="-1"/>
          <w:sz w:val="22"/>
          <w:szCs w:val="22"/>
        </w:rPr>
        <w:t>f</w:t>
      </w:r>
      <w:r>
        <w:rPr>
          <w:i/>
          <w:spacing w:val="-2"/>
          <w:sz w:val="22"/>
          <w:szCs w:val="22"/>
        </w:rPr>
        <w:t>ere</w:t>
      </w:r>
      <w:r>
        <w:rPr>
          <w:i/>
          <w:spacing w:val="2"/>
          <w:sz w:val="22"/>
          <w:szCs w:val="22"/>
        </w:rPr>
        <w:t>n</w:t>
      </w:r>
      <w:r>
        <w:rPr>
          <w:i/>
          <w:spacing w:val="-2"/>
          <w:sz w:val="22"/>
          <w:szCs w:val="22"/>
        </w:rPr>
        <w:t>c</w:t>
      </w:r>
      <w:r>
        <w:rPr>
          <w:i/>
          <w:sz w:val="22"/>
          <w:szCs w:val="22"/>
        </w:rPr>
        <w:t>e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o</w:t>
      </w:r>
      <w:r>
        <w:rPr>
          <w:i/>
          <w:sz w:val="22"/>
          <w:szCs w:val="22"/>
        </w:rPr>
        <w:t>n</w:t>
      </w:r>
      <w:r>
        <w:rPr>
          <w:i/>
          <w:spacing w:val="3"/>
          <w:sz w:val="22"/>
          <w:szCs w:val="22"/>
        </w:rPr>
        <w:t xml:space="preserve"> </w:t>
      </w:r>
      <w:r>
        <w:rPr>
          <w:i/>
          <w:spacing w:val="-3"/>
          <w:sz w:val="22"/>
          <w:szCs w:val="22"/>
        </w:rPr>
        <w:t>W</w:t>
      </w:r>
      <w:r>
        <w:rPr>
          <w:i/>
          <w:spacing w:val="2"/>
          <w:sz w:val="22"/>
          <w:szCs w:val="22"/>
        </w:rPr>
        <w:t>o</w:t>
      </w:r>
      <w:r>
        <w:rPr>
          <w:i/>
          <w:spacing w:val="-2"/>
          <w:sz w:val="22"/>
          <w:szCs w:val="22"/>
        </w:rPr>
        <w:t>r</w:t>
      </w:r>
      <w:r>
        <w:rPr>
          <w:i/>
          <w:spacing w:val="-1"/>
          <w:sz w:val="22"/>
          <w:szCs w:val="22"/>
        </w:rPr>
        <w:t>l</w:t>
      </w:r>
      <w:r>
        <w:rPr>
          <w:i/>
          <w:sz w:val="22"/>
          <w:szCs w:val="22"/>
        </w:rPr>
        <w:t>d</w:t>
      </w:r>
      <w:r>
        <w:rPr>
          <w:i/>
          <w:spacing w:val="3"/>
          <w:sz w:val="22"/>
          <w:szCs w:val="22"/>
        </w:rPr>
        <w:t xml:space="preserve"> </w:t>
      </w:r>
      <w:r>
        <w:rPr>
          <w:i/>
          <w:spacing w:val="-3"/>
          <w:sz w:val="22"/>
          <w:szCs w:val="22"/>
        </w:rPr>
        <w:t>W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d</w:t>
      </w:r>
      <w:r>
        <w:rPr>
          <w:i/>
          <w:sz w:val="22"/>
          <w:szCs w:val="22"/>
        </w:rPr>
        <w:t>e</w:t>
      </w:r>
      <w:r>
        <w:rPr>
          <w:i/>
          <w:spacing w:val="3"/>
          <w:sz w:val="22"/>
          <w:szCs w:val="22"/>
        </w:rPr>
        <w:t xml:space="preserve"> </w:t>
      </w:r>
      <w:r>
        <w:rPr>
          <w:i/>
          <w:spacing w:val="-3"/>
          <w:sz w:val="22"/>
          <w:szCs w:val="22"/>
        </w:rPr>
        <w:t>W</w:t>
      </w:r>
      <w:r>
        <w:rPr>
          <w:i/>
          <w:spacing w:val="-2"/>
          <w:sz w:val="22"/>
          <w:szCs w:val="22"/>
        </w:rPr>
        <w:t>e</w:t>
      </w:r>
      <w:r>
        <w:rPr>
          <w:i/>
          <w:spacing w:val="8"/>
          <w:sz w:val="22"/>
          <w:szCs w:val="22"/>
        </w:rPr>
        <w:t>b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2</w:t>
      </w:r>
      <w:r>
        <w:rPr>
          <w:spacing w:val="-2"/>
          <w:sz w:val="22"/>
          <w:szCs w:val="22"/>
        </w:rPr>
        <w:t>0</w:t>
      </w:r>
      <w:r>
        <w:rPr>
          <w:spacing w:val="2"/>
          <w:sz w:val="22"/>
          <w:szCs w:val="22"/>
        </w:rPr>
        <w:t>03</w:t>
      </w:r>
      <w:r>
        <w:rPr>
          <w:sz w:val="22"/>
          <w:szCs w:val="22"/>
        </w:rPr>
        <w:t>,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.</w:t>
      </w:r>
      <w:r>
        <w:rPr>
          <w:spacing w:val="-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1</w:t>
      </w:r>
      <w:r>
        <w:rPr>
          <w:spacing w:val="-2"/>
          <w:sz w:val="22"/>
          <w:szCs w:val="22"/>
        </w:rPr>
        <w:t>4</w:t>
      </w:r>
      <w:r>
        <w:rPr>
          <w:spacing w:val="3"/>
          <w:sz w:val="22"/>
          <w:szCs w:val="22"/>
        </w:rPr>
        <w:t>8</w:t>
      </w:r>
      <w:r>
        <w:rPr>
          <w:spacing w:val="-1"/>
          <w:sz w:val="22"/>
          <w:szCs w:val="22"/>
        </w:rPr>
        <w:t>-</w:t>
      </w:r>
      <w:r>
        <w:rPr>
          <w:spacing w:val="2"/>
          <w:sz w:val="22"/>
          <w:szCs w:val="22"/>
        </w:rPr>
        <w:t>1</w:t>
      </w:r>
      <w:r>
        <w:rPr>
          <w:spacing w:val="-2"/>
          <w:sz w:val="22"/>
          <w:szCs w:val="22"/>
        </w:rPr>
        <w:t>5</w:t>
      </w:r>
      <w:r>
        <w:rPr>
          <w:spacing w:val="2"/>
          <w:sz w:val="22"/>
          <w:szCs w:val="22"/>
        </w:rPr>
        <w:t>9</w:t>
      </w:r>
      <w:r>
        <w:rPr>
          <w:sz w:val="22"/>
          <w:szCs w:val="22"/>
        </w:rPr>
        <w:t>.</w:t>
      </w:r>
    </w:p>
    <w:p w:rsidR="00BA720F" w:rsidRDefault="00BA720F">
      <w:pPr>
        <w:spacing w:before="4" w:line="200" w:lineRule="exact"/>
      </w:pPr>
    </w:p>
    <w:p w:rsidR="00BA720F" w:rsidRDefault="00D0740A">
      <w:pPr>
        <w:ind w:left="101"/>
        <w:rPr>
          <w:sz w:val="22"/>
          <w:szCs w:val="22"/>
        </w:rPr>
      </w:pPr>
      <w:r>
        <w:rPr>
          <w:spacing w:val="-1"/>
          <w:sz w:val="22"/>
          <w:szCs w:val="22"/>
        </w:rPr>
        <w:t>[</w:t>
      </w:r>
      <w:r>
        <w:rPr>
          <w:spacing w:val="2"/>
          <w:sz w:val="22"/>
          <w:szCs w:val="22"/>
        </w:rPr>
        <w:t>5</w:t>
      </w:r>
      <w:r>
        <w:rPr>
          <w:sz w:val="22"/>
          <w:szCs w:val="22"/>
        </w:rPr>
        <w:t xml:space="preserve">]       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-1"/>
          <w:sz w:val="22"/>
          <w:szCs w:val="22"/>
        </w:rPr>
        <w:t>ar</w:t>
      </w:r>
      <w:r>
        <w:rPr>
          <w:sz w:val="22"/>
          <w:szCs w:val="22"/>
        </w:rPr>
        <w:t xml:space="preserve">k 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ph</w:t>
      </w:r>
      <w:r>
        <w:rPr>
          <w:spacing w:val="-2"/>
          <w:sz w:val="22"/>
          <w:szCs w:val="22"/>
        </w:rPr>
        <w:t>ey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.</w:t>
      </w:r>
      <w:r>
        <w:rPr>
          <w:spacing w:val="2"/>
          <w:sz w:val="22"/>
          <w:szCs w:val="22"/>
        </w:rPr>
        <w:t xml:space="preserve"> 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</w:t>
      </w:r>
      <w:r>
        <w:rPr>
          <w:spacing w:val="2"/>
          <w:sz w:val="22"/>
          <w:szCs w:val="22"/>
        </w:rPr>
        <w:t>20</w:t>
      </w:r>
      <w:r>
        <w:rPr>
          <w:spacing w:val="-2"/>
          <w:sz w:val="22"/>
          <w:szCs w:val="22"/>
        </w:rPr>
        <w:t>0</w:t>
      </w:r>
      <w:r>
        <w:rPr>
          <w:spacing w:val="2"/>
          <w:sz w:val="22"/>
          <w:szCs w:val="22"/>
        </w:rPr>
        <w:t>2</w:t>
      </w:r>
      <w:r>
        <w:rPr>
          <w:spacing w:val="-1"/>
          <w:sz w:val="22"/>
          <w:szCs w:val="22"/>
        </w:rPr>
        <w:t>)</w:t>
      </w:r>
      <w:r>
        <w:rPr>
          <w:sz w:val="22"/>
          <w:szCs w:val="22"/>
        </w:rPr>
        <w:t xml:space="preserve">. </w:t>
      </w:r>
      <w:r>
        <w:rPr>
          <w:spacing w:val="2"/>
          <w:sz w:val="22"/>
          <w:szCs w:val="22"/>
        </w:rPr>
        <w:t xml:space="preserve"> </w:t>
      </w:r>
      <w:r>
        <w:rPr>
          <w:i/>
          <w:sz w:val="22"/>
          <w:szCs w:val="22"/>
        </w:rPr>
        <w:t>A</w:t>
      </w:r>
      <w:r>
        <w:rPr>
          <w:i/>
          <w:spacing w:val="2"/>
          <w:sz w:val="22"/>
          <w:szCs w:val="22"/>
        </w:rPr>
        <w:t xml:space="preserve"> </w:t>
      </w:r>
      <w:r>
        <w:rPr>
          <w:i/>
          <w:spacing w:val="-3"/>
          <w:sz w:val="22"/>
          <w:szCs w:val="22"/>
        </w:rPr>
        <w:t>G</w:t>
      </w:r>
      <w:r>
        <w:rPr>
          <w:i/>
          <w:spacing w:val="2"/>
          <w:sz w:val="22"/>
          <w:szCs w:val="22"/>
        </w:rPr>
        <w:t>u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d</w:t>
      </w:r>
      <w:r>
        <w:rPr>
          <w:i/>
          <w:sz w:val="22"/>
          <w:szCs w:val="22"/>
        </w:rPr>
        <w:t>e</w:t>
      </w:r>
      <w:r>
        <w:rPr>
          <w:i/>
          <w:spacing w:val="-1"/>
          <w:sz w:val="22"/>
          <w:szCs w:val="22"/>
        </w:rPr>
        <w:t xml:space="preserve"> t</w:t>
      </w:r>
      <w:r>
        <w:rPr>
          <w:i/>
          <w:sz w:val="22"/>
          <w:szCs w:val="22"/>
        </w:rPr>
        <w:t>o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pacing w:val="1"/>
          <w:sz w:val="22"/>
          <w:szCs w:val="22"/>
        </w:rPr>
        <w:t>B</w:t>
      </w:r>
      <w:r>
        <w:rPr>
          <w:i/>
          <w:spacing w:val="2"/>
          <w:sz w:val="22"/>
          <w:szCs w:val="22"/>
        </w:rPr>
        <w:t>u</w:t>
      </w:r>
      <w:r>
        <w:rPr>
          <w:i/>
          <w:spacing w:val="-5"/>
          <w:sz w:val="22"/>
          <w:szCs w:val="22"/>
        </w:rPr>
        <w:t>i</w:t>
      </w:r>
      <w:r>
        <w:rPr>
          <w:i/>
          <w:spacing w:val="-1"/>
          <w:sz w:val="22"/>
          <w:szCs w:val="22"/>
        </w:rPr>
        <w:t>l</w:t>
      </w:r>
      <w:r>
        <w:rPr>
          <w:i/>
          <w:spacing w:val="2"/>
          <w:sz w:val="22"/>
          <w:szCs w:val="22"/>
        </w:rPr>
        <w:t>d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n</w:t>
      </w:r>
      <w:r>
        <w:rPr>
          <w:i/>
          <w:sz w:val="22"/>
          <w:szCs w:val="22"/>
        </w:rPr>
        <w:t>g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S</w:t>
      </w:r>
      <w:r>
        <w:rPr>
          <w:i/>
          <w:spacing w:val="-2"/>
          <w:sz w:val="22"/>
          <w:szCs w:val="22"/>
        </w:rPr>
        <w:t>ec</w:t>
      </w:r>
      <w:r>
        <w:rPr>
          <w:i/>
          <w:spacing w:val="2"/>
          <w:sz w:val="22"/>
          <w:szCs w:val="22"/>
        </w:rPr>
        <w:t>u</w:t>
      </w:r>
      <w:r>
        <w:rPr>
          <w:i/>
          <w:spacing w:val="-2"/>
          <w:sz w:val="22"/>
          <w:szCs w:val="22"/>
        </w:rPr>
        <w:t>r</w:t>
      </w:r>
      <w:r>
        <w:rPr>
          <w:i/>
          <w:sz w:val="22"/>
          <w:szCs w:val="22"/>
        </w:rPr>
        <w:t>e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pacing w:val="-3"/>
          <w:sz w:val="22"/>
          <w:szCs w:val="22"/>
        </w:rPr>
        <w:t>W</w:t>
      </w:r>
      <w:r>
        <w:rPr>
          <w:i/>
          <w:spacing w:val="-2"/>
          <w:sz w:val="22"/>
          <w:szCs w:val="22"/>
        </w:rPr>
        <w:t>e</w:t>
      </w:r>
      <w:r>
        <w:rPr>
          <w:i/>
          <w:sz w:val="22"/>
          <w:szCs w:val="22"/>
        </w:rPr>
        <w:t>b</w:t>
      </w:r>
      <w:r>
        <w:rPr>
          <w:i/>
          <w:spacing w:val="3"/>
          <w:sz w:val="22"/>
          <w:szCs w:val="22"/>
        </w:rPr>
        <w:t xml:space="preserve"> </w:t>
      </w:r>
      <w:r>
        <w:rPr>
          <w:i/>
          <w:spacing w:val="1"/>
          <w:sz w:val="22"/>
          <w:szCs w:val="22"/>
        </w:rPr>
        <w:t>A</w:t>
      </w:r>
      <w:r>
        <w:rPr>
          <w:i/>
          <w:spacing w:val="2"/>
          <w:sz w:val="22"/>
          <w:szCs w:val="22"/>
        </w:rPr>
        <w:t>pp</w:t>
      </w:r>
      <w:r>
        <w:rPr>
          <w:i/>
          <w:spacing w:val="-1"/>
          <w:sz w:val="22"/>
          <w:szCs w:val="22"/>
        </w:rPr>
        <w:t>li</w:t>
      </w:r>
      <w:r>
        <w:rPr>
          <w:i/>
          <w:spacing w:val="-2"/>
          <w:sz w:val="22"/>
          <w:szCs w:val="22"/>
        </w:rPr>
        <w:t>c</w:t>
      </w:r>
      <w:r>
        <w:rPr>
          <w:i/>
          <w:spacing w:val="2"/>
          <w:sz w:val="22"/>
          <w:szCs w:val="22"/>
        </w:rPr>
        <w:t>a</w:t>
      </w:r>
      <w:r>
        <w:rPr>
          <w:i/>
          <w:spacing w:val="-1"/>
          <w:sz w:val="22"/>
          <w:szCs w:val="22"/>
        </w:rPr>
        <w:t>ti</w:t>
      </w:r>
      <w:r>
        <w:rPr>
          <w:i/>
          <w:spacing w:val="2"/>
          <w:sz w:val="22"/>
          <w:szCs w:val="22"/>
        </w:rPr>
        <w:t>on</w:t>
      </w:r>
      <w:r>
        <w:rPr>
          <w:i/>
          <w:spacing w:val="5"/>
          <w:sz w:val="22"/>
          <w:szCs w:val="22"/>
        </w:rPr>
        <w:t>s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1</w:t>
      </w:r>
      <w:r>
        <w:rPr>
          <w:spacing w:val="1"/>
          <w:sz w:val="22"/>
          <w:szCs w:val="22"/>
        </w:rPr>
        <w:t>.</w:t>
      </w:r>
      <w:r>
        <w:rPr>
          <w:spacing w:val="-2"/>
          <w:sz w:val="22"/>
          <w:szCs w:val="22"/>
        </w:rPr>
        <w:t>1</w:t>
      </w:r>
      <w:r>
        <w:rPr>
          <w:spacing w:val="1"/>
          <w:sz w:val="22"/>
          <w:szCs w:val="22"/>
        </w:rPr>
        <w:t>.</w:t>
      </w:r>
      <w:r>
        <w:rPr>
          <w:spacing w:val="2"/>
          <w:sz w:val="22"/>
          <w:szCs w:val="22"/>
        </w:rPr>
        <w:t>1</w:t>
      </w:r>
      <w:r>
        <w:rPr>
          <w:sz w:val="22"/>
          <w:szCs w:val="22"/>
        </w:rPr>
        <w:t xml:space="preserve">)  </w:t>
      </w:r>
      <w:r>
        <w:rPr>
          <w:spacing w:val="-1"/>
          <w:sz w:val="22"/>
          <w:szCs w:val="22"/>
        </w:rPr>
        <w:t>[</w:t>
      </w:r>
      <w:r>
        <w:rPr>
          <w:spacing w:val="1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-5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]</w:t>
      </w:r>
      <w:r>
        <w:rPr>
          <w:sz w:val="22"/>
          <w:szCs w:val="22"/>
        </w:rPr>
        <w:t>.</w:t>
      </w:r>
    </w:p>
    <w:p w:rsidR="00BA720F" w:rsidRDefault="00D0740A">
      <w:pPr>
        <w:spacing w:before="39" w:line="240" w:lineRule="exact"/>
        <w:ind w:left="820"/>
        <w:rPr>
          <w:sz w:val="22"/>
          <w:szCs w:val="22"/>
        </w:rPr>
      </w:pPr>
      <w:r>
        <w:rPr>
          <w:spacing w:val="-3"/>
          <w:position w:val="-1"/>
          <w:sz w:val="22"/>
          <w:szCs w:val="22"/>
        </w:rPr>
        <w:t>A</w:t>
      </w:r>
      <w:r>
        <w:rPr>
          <w:spacing w:val="2"/>
          <w:position w:val="-1"/>
          <w:sz w:val="22"/>
          <w:szCs w:val="22"/>
        </w:rPr>
        <w:t>v</w:t>
      </w:r>
      <w:r>
        <w:rPr>
          <w:spacing w:val="-2"/>
          <w:position w:val="-1"/>
          <w:sz w:val="22"/>
          <w:szCs w:val="22"/>
        </w:rPr>
        <w:t>a</w:t>
      </w:r>
      <w:r>
        <w:rPr>
          <w:spacing w:val="-1"/>
          <w:position w:val="-1"/>
          <w:sz w:val="22"/>
          <w:szCs w:val="22"/>
        </w:rPr>
        <w:t>i</w:t>
      </w:r>
      <w:r>
        <w:rPr>
          <w:spacing w:val="3"/>
          <w:position w:val="-1"/>
          <w:sz w:val="22"/>
          <w:szCs w:val="22"/>
        </w:rPr>
        <w:t>l</w:t>
      </w:r>
      <w:r>
        <w:rPr>
          <w:spacing w:val="-2"/>
          <w:position w:val="-1"/>
          <w:sz w:val="22"/>
          <w:szCs w:val="22"/>
        </w:rPr>
        <w:t>a</w:t>
      </w:r>
      <w:r>
        <w:rPr>
          <w:spacing w:val="2"/>
          <w:position w:val="-1"/>
          <w:sz w:val="22"/>
          <w:szCs w:val="22"/>
        </w:rPr>
        <w:t>b</w:t>
      </w:r>
      <w:r>
        <w:rPr>
          <w:spacing w:val="-1"/>
          <w:position w:val="-1"/>
          <w:sz w:val="22"/>
          <w:szCs w:val="22"/>
        </w:rPr>
        <w:t>l</w:t>
      </w:r>
      <w:r>
        <w:rPr>
          <w:spacing w:val="-2"/>
          <w:position w:val="-1"/>
          <w:sz w:val="22"/>
          <w:szCs w:val="22"/>
        </w:rPr>
        <w:t>e</w:t>
      </w:r>
      <w:r>
        <w:rPr>
          <w:position w:val="-1"/>
          <w:sz w:val="22"/>
          <w:szCs w:val="22"/>
        </w:rPr>
        <w:t xml:space="preserve">:  </w:t>
      </w:r>
      <w:r>
        <w:rPr>
          <w:color w:val="0000FF"/>
          <w:spacing w:val="-53"/>
          <w:position w:val="-1"/>
          <w:sz w:val="22"/>
          <w:szCs w:val="22"/>
        </w:rPr>
        <w:t xml:space="preserve"> </w:t>
      </w:r>
      <w:hyperlink r:id="rId14">
        <w:r>
          <w:rPr>
            <w:color w:val="0000FF"/>
            <w:spacing w:val="2"/>
            <w:position w:val="-1"/>
            <w:sz w:val="22"/>
            <w:szCs w:val="22"/>
            <w:u w:val="single" w:color="0000FF"/>
          </w:rPr>
          <w:t>f</w:t>
        </w:r>
        <w:r>
          <w:rPr>
            <w:color w:val="0000FF"/>
            <w:spacing w:val="-1"/>
            <w:position w:val="-1"/>
            <w:sz w:val="22"/>
            <w:szCs w:val="22"/>
            <w:u w:val="single" w:color="0000FF"/>
          </w:rPr>
          <w:t>t</w:t>
        </w:r>
        <w:r>
          <w:rPr>
            <w:color w:val="0000FF"/>
            <w:spacing w:val="2"/>
            <w:position w:val="-1"/>
            <w:sz w:val="22"/>
            <w:szCs w:val="22"/>
            <w:u w:val="single" w:color="0000FF"/>
          </w:rPr>
          <w:t>p</w:t>
        </w:r>
        <w:r>
          <w:rPr>
            <w:color w:val="0000FF"/>
            <w:spacing w:val="-1"/>
            <w:position w:val="-1"/>
            <w:sz w:val="22"/>
            <w:szCs w:val="22"/>
            <w:u w:val="single" w:color="0000FF"/>
          </w:rPr>
          <w:t>://</w:t>
        </w:r>
        <w:r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s</w:t>
        </w:r>
        <w:r>
          <w:rPr>
            <w:color w:val="0000FF"/>
            <w:spacing w:val="2"/>
            <w:position w:val="-1"/>
            <w:sz w:val="22"/>
            <w:szCs w:val="22"/>
            <w:u w:val="single" w:color="0000FF"/>
          </w:rPr>
          <w:t>b</w:t>
        </w:r>
        <w:r>
          <w:rPr>
            <w:color w:val="0000FF"/>
            <w:spacing w:val="-1"/>
            <w:position w:val="-1"/>
            <w:sz w:val="22"/>
            <w:szCs w:val="22"/>
            <w:u w:val="single" w:color="0000FF"/>
          </w:rPr>
          <w:t>i</w:t>
        </w:r>
        <w:r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n</w:t>
        </w:r>
        <w:r>
          <w:rPr>
            <w:color w:val="0000FF"/>
            <w:spacing w:val="1"/>
            <w:position w:val="-1"/>
            <w:sz w:val="22"/>
            <w:szCs w:val="22"/>
            <w:u w:val="single" w:color="0000FF"/>
          </w:rPr>
          <w:t>.</w:t>
        </w:r>
        <w:r>
          <w:rPr>
            <w:color w:val="0000FF"/>
            <w:spacing w:val="2"/>
            <w:position w:val="-1"/>
            <w:sz w:val="22"/>
            <w:szCs w:val="22"/>
            <w:u w:val="single" w:color="0000FF"/>
          </w:rPr>
          <w:t>o</w:t>
        </w:r>
        <w:r>
          <w:rPr>
            <w:color w:val="0000FF"/>
            <w:spacing w:val="-1"/>
            <w:position w:val="-1"/>
            <w:sz w:val="22"/>
            <w:szCs w:val="22"/>
            <w:u w:val="single" w:color="0000FF"/>
          </w:rPr>
          <w:t>r</w:t>
        </w:r>
        <w:r>
          <w:rPr>
            <w:color w:val="0000FF"/>
            <w:spacing w:val="2"/>
            <w:position w:val="-1"/>
            <w:sz w:val="22"/>
            <w:szCs w:val="22"/>
            <w:u w:val="single" w:color="0000FF"/>
          </w:rPr>
          <w:t>g</w:t>
        </w:r>
        <w:r>
          <w:rPr>
            <w:color w:val="0000FF"/>
            <w:spacing w:val="-1"/>
            <w:position w:val="-1"/>
            <w:sz w:val="22"/>
            <w:szCs w:val="22"/>
            <w:u w:val="single" w:color="0000FF"/>
          </w:rPr>
          <w:t>/</w:t>
        </w:r>
        <w:r>
          <w:rPr>
            <w:color w:val="0000FF"/>
            <w:spacing w:val="2"/>
            <w:position w:val="-1"/>
            <w:sz w:val="22"/>
            <w:szCs w:val="22"/>
            <w:u w:val="single" w:color="0000FF"/>
          </w:rPr>
          <w:t>p</w:t>
        </w:r>
        <w:r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u</w:t>
        </w:r>
        <w:r>
          <w:rPr>
            <w:color w:val="0000FF"/>
            <w:spacing w:val="2"/>
            <w:position w:val="-1"/>
            <w:sz w:val="22"/>
            <w:szCs w:val="22"/>
            <w:u w:val="single" w:color="0000FF"/>
          </w:rPr>
          <w:t>b</w:t>
        </w:r>
        <w:r>
          <w:rPr>
            <w:color w:val="0000FF"/>
            <w:spacing w:val="-1"/>
            <w:position w:val="-1"/>
            <w:sz w:val="22"/>
            <w:szCs w:val="22"/>
            <w:u w:val="single" w:color="0000FF"/>
          </w:rPr>
          <w:t>/</w:t>
        </w:r>
        <w:r>
          <w:rPr>
            <w:color w:val="0000FF"/>
            <w:spacing w:val="2"/>
            <w:position w:val="-1"/>
            <w:sz w:val="22"/>
            <w:szCs w:val="22"/>
            <w:u w:val="single" w:color="0000FF"/>
          </w:rPr>
          <w:t>do</w:t>
        </w:r>
        <w:r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c</w:t>
        </w:r>
        <w:r>
          <w:rPr>
            <w:color w:val="0000FF"/>
            <w:spacing w:val="-1"/>
            <w:position w:val="-1"/>
            <w:sz w:val="22"/>
            <w:szCs w:val="22"/>
            <w:u w:val="single" w:color="0000FF"/>
          </w:rPr>
          <w:t>/</w:t>
        </w:r>
        <w:r>
          <w:rPr>
            <w:color w:val="0000FF"/>
            <w:spacing w:val="2"/>
            <w:position w:val="-1"/>
            <w:sz w:val="22"/>
            <w:szCs w:val="22"/>
            <w:u w:val="single" w:color="0000FF"/>
          </w:rPr>
          <w:t>boo</w:t>
        </w:r>
        <w:r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ks</w:t>
        </w:r>
        <w:r>
          <w:rPr>
            <w:color w:val="0000FF"/>
            <w:spacing w:val="-1"/>
            <w:position w:val="-1"/>
            <w:sz w:val="22"/>
            <w:szCs w:val="22"/>
            <w:u w:val="single" w:color="0000FF"/>
          </w:rPr>
          <w:t>/</w:t>
        </w:r>
        <w:r>
          <w:rPr>
            <w:color w:val="0000FF"/>
            <w:spacing w:val="-3"/>
            <w:position w:val="-1"/>
            <w:sz w:val="22"/>
            <w:szCs w:val="22"/>
            <w:u w:val="single" w:color="0000FF"/>
          </w:rPr>
          <w:t>w</w:t>
        </w:r>
        <w:r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e</w:t>
        </w:r>
        <w:r>
          <w:rPr>
            <w:color w:val="0000FF"/>
            <w:spacing w:val="2"/>
            <w:position w:val="-1"/>
            <w:sz w:val="22"/>
            <w:szCs w:val="22"/>
            <w:u w:val="single" w:color="0000FF"/>
          </w:rPr>
          <w:t>b</w:t>
        </w:r>
        <w:r>
          <w:rPr>
            <w:color w:val="0000FF"/>
            <w:spacing w:val="3"/>
            <w:position w:val="-1"/>
            <w:sz w:val="22"/>
            <w:szCs w:val="22"/>
            <w:u w:val="single" w:color="0000FF"/>
          </w:rPr>
          <w:t>/</w:t>
        </w:r>
        <w:r>
          <w:rPr>
            <w:color w:val="0000FF"/>
            <w:spacing w:val="1"/>
            <w:position w:val="-1"/>
            <w:sz w:val="22"/>
            <w:szCs w:val="22"/>
            <w:u w:val="single" w:color="0000FF"/>
          </w:rPr>
          <w:t>O</w:t>
        </w:r>
        <w:r>
          <w:rPr>
            <w:color w:val="0000FF"/>
            <w:position w:val="-1"/>
            <w:sz w:val="22"/>
            <w:szCs w:val="22"/>
            <w:u w:val="single" w:color="0000FF"/>
          </w:rPr>
          <w:t>W</w:t>
        </w:r>
        <w:r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AS</w:t>
        </w:r>
        <w:r>
          <w:rPr>
            <w:color w:val="0000FF"/>
            <w:spacing w:val="2"/>
            <w:position w:val="-1"/>
            <w:sz w:val="22"/>
            <w:szCs w:val="22"/>
            <w:u w:val="single" w:color="0000FF"/>
          </w:rPr>
          <w:t>P</w:t>
        </w:r>
        <w:r>
          <w:rPr>
            <w:color w:val="0000FF"/>
            <w:spacing w:val="1"/>
            <w:position w:val="-1"/>
            <w:sz w:val="22"/>
            <w:szCs w:val="22"/>
            <w:u w:val="single" w:color="0000FF"/>
          </w:rPr>
          <w:t>G</w:t>
        </w:r>
        <w:r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u</w:t>
        </w:r>
        <w:r>
          <w:rPr>
            <w:color w:val="0000FF"/>
            <w:spacing w:val="-1"/>
            <w:position w:val="-1"/>
            <w:sz w:val="22"/>
            <w:szCs w:val="22"/>
            <w:u w:val="single" w:color="0000FF"/>
          </w:rPr>
          <w:t>i</w:t>
        </w:r>
        <w:r>
          <w:rPr>
            <w:color w:val="0000FF"/>
            <w:spacing w:val="2"/>
            <w:position w:val="-1"/>
            <w:sz w:val="22"/>
            <w:szCs w:val="22"/>
            <w:u w:val="single" w:color="0000FF"/>
          </w:rPr>
          <w:t>d</w:t>
        </w:r>
        <w:r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e</w:t>
        </w:r>
        <w:r>
          <w:rPr>
            <w:color w:val="0000FF"/>
            <w:spacing w:val="1"/>
            <w:position w:val="-1"/>
            <w:sz w:val="22"/>
            <w:szCs w:val="22"/>
            <w:u w:val="single" w:color="0000FF"/>
          </w:rPr>
          <w:t>V</w:t>
        </w:r>
        <w:r>
          <w:rPr>
            <w:color w:val="0000FF"/>
            <w:spacing w:val="2"/>
            <w:position w:val="-1"/>
            <w:sz w:val="22"/>
            <w:szCs w:val="22"/>
            <w:u w:val="single" w:color="0000FF"/>
          </w:rPr>
          <w:t>1</w:t>
        </w:r>
        <w:r>
          <w:rPr>
            <w:color w:val="0000FF"/>
            <w:spacing w:val="1"/>
            <w:position w:val="-1"/>
            <w:sz w:val="22"/>
            <w:szCs w:val="22"/>
            <w:u w:val="single" w:color="0000FF"/>
          </w:rPr>
          <w:t>.</w:t>
        </w:r>
        <w:r>
          <w:rPr>
            <w:color w:val="0000FF"/>
            <w:spacing w:val="2"/>
            <w:position w:val="-1"/>
            <w:sz w:val="22"/>
            <w:szCs w:val="22"/>
            <w:u w:val="single" w:color="0000FF"/>
          </w:rPr>
          <w:t>1</w:t>
        </w:r>
        <w:r>
          <w:rPr>
            <w:color w:val="0000FF"/>
            <w:spacing w:val="1"/>
            <w:position w:val="-1"/>
            <w:sz w:val="22"/>
            <w:szCs w:val="22"/>
            <w:u w:val="single" w:color="0000FF"/>
          </w:rPr>
          <w:t>.</w:t>
        </w:r>
        <w:r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1</w:t>
        </w:r>
        <w:r>
          <w:rPr>
            <w:color w:val="0000FF"/>
            <w:spacing w:val="1"/>
            <w:position w:val="-1"/>
            <w:sz w:val="22"/>
            <w:szCs w:val="22"/>
            <w:u w:val="single" w:color="0000FF"/>
          </w:rPr>
          <w:t>.</w:t>
        </w:r>
        <w:r>
          <w:rPr>
            <w:color w:val="0000FF"/>
            <w:spacing w:val="-2"/>
            <w:position w:val="-1"/>
            <w:sz w:val="22"/>
            <w:szCs w:val="22"/>
            <w:u w:val="single" w:color="0000FF"/>
          </w:rPr>
          <w:t>p</w:t>
        </w:r>
        <w:r>
          <w:rPr>
            <w:color w:val="0000FF"/>
            <w:spacing w:val="2"/>
            <w:position w:val="-1"/>
            <w:sz w:val="22"/>
            <w:szCs w:val="22"/>
            <w:u w:val="single" w:color="0000FF"/>
          </w:rPr>
          <w:t>d</w:t>
        </w:r>
        <w:r>
          <w:rPr>
            <w:color w:val="0000FF"/>
            <w:position w:val="-1"/>
            <w:sz w:val="22"/>
            <w:szCs w:val="22"/>
            <w:u w:val="single" w:color="0000FF"/>
          </w:rPr>
          <w:t>f</w:t>
        </w:r>
      </w:hyperlink>
    </w:p>
    <w:p w:rsidR="00BA720F" w:rsidRDefault="00BA720F">
      <w:pPr>
        <w:spacing w:before="8" w:line="200" w:lineRule="exact"/>
      </w:pPr>
    </w:p>
    <w:p w:rsidR="00BA720F" w:rsidRDefault="00D0740A">
      <w:pPr>
        <w:spacing w:before="31"/>
        <w:ind w:left="101"/>
        <w:rPr>
          <w:sz w:val="22"/>
          <w:szCs w:val="22"/>
        </w:rPr>
      </w:pPr>
      <w:r>
        <w:rPr>
          <w:spacing w:val="-1"/>
          <w:sz w:val="22"/>
          <w:szCs w:val="22"/>
        </w:rPr>
        <w:t>[</w:t>
      </w:r>
      <w:r>
        <w:rPr>
          <w:spacing w:val="2"/>
          <w:sz w:val="22"/>
          <w:szCs w:val="22"/>
        </w:rPr>
        <w:t>6</w:t>
      </w:r>
      <w:r>
        <w:rPr>
          <w:sz w:val="22"/>
          <w:szCs w:val="22"/>
        </w:rPr>
        <w:t xml:space="preserve">]       </w:t>
      </w:r>
      <w:r>
        <w:rPr>
          <w:spacing w:val="2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m</w:t>
      </w:r>
      <w:r>
        <w:rPr>
          <w:spacing w:val="-1"/>
          <w:sz w:val="22"/>
          <w:szCs w:val="22"/>
        </w:rPr>
        <w:t>i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Y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ngh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L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1"/>
          <w:sz w:val="22"/>
          <w:szCs w:val="22"/>
        </w:rPr>
        <w:t>ill</w:t>
      </w:r>
      <w:r>
        <w:rPr>
          <w:spacing w:val="3"/>
          <w:sz w:val="22"/>
          <w:szCs w:val="22"/>
        </w:rPr>
        <w:t>i</w:t>
      </w:r>
      <w:r>
        <w:rPr>
          <w:spacing w:val="2"/>
          <w:sz w:val="22"/>
          <w:szCs w:val="22"/>
        </w:rPr>
        <w:t>a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“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opo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Q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 xml:space="preserve"> s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5"/>
          <w:sz w:val="22"/>
          <w:szCs w:val="22"/>
        </w:rPr>
        <w:t>m</w:t>
      </w:r>
      <w:r>
        <w:rPr>
          <w:spacing w:val="-2"/>
          <w:sz w:val="22"/>
          <w:szCs w:val="22"/>
        </w:rPr>
        <w:t>en</w:t>
      </w:r>
      <w:r>
        <w:rPr>
          <w:sz w:val="22"/>
          <w:szCs w:val="22"/>
        </w:rPr>
        <w:t>t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ve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tr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cs</w:t>
      </w:r>
      <w:r>
        <w:rPr>
          <w:spacing w:val="1"/>
          <w:sz w:val="22"/>
          <w:szCs w:val="22"/>
        </w:rPr>
        <w:t>,</w:t>
      </w:r>
      <w:r>
        <w:rPr>
          <w:sz w:val="22"/>
          <w:szCs w:val="22"/>
        </w:rPr>
        <w:t>”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n</w:t>
      </w:r>
    </w:p>
    <w:p w:rsidR="00BA720F" w:rsidRDefault="00D0740A">
      <w:pPr>
        <w:spacing w:before="39"/>
        <w:ind w:left="820"/>
        <w:rPr>
          <w:sz w:val="22"/>
          <w:szCs w:val="22"/>
        </w:rPr>
      </w:pPr>
      <w:r>
        <w:rPr>
          <w:i/>
          <w:spacing w:val="-2"/>
          <w:sz w:val="22"/>
          <w:szCs w:val="22"/>
        </w:rPr>
        <w:t>Pr</w:t>
      </w:r>
      <w:r>
        <w:rPr>
          <w:i/>
          <w:spacing w:val="2"/>
          <w:sz w:val="22"/>
          <w:szCs w:val="22"/>
        </w:rPr>
        <w:t>o</w:t>
      </w:r>
      <w:r>
        <w:rPr>
          <w:i/>
          <w:spacing w:val="-2"/>
          <w:sz w:val="22"/>
          <w:szCs w:val="22"/>
        </w:rPr>
        <w:t>c</w:t>
      </w:r>
      <w:r>
        <w:rPr>
          <w:i/>
          <w:spacing w:val="2"/>
          <w:sz w:val="22"/>
          <w:szCs w:val="22"/>
        </w:rPr>
        <w:t>e</w:t>
      </w:r>
      <w:r>
        <w:rPr>
          <w:i/>
          <w:spacing w:val="-2"/>
          <w:sz w:val="22"/>
          <w:szCs w:val="22"/>
        </w:rPr>
        <w:t>e</w:t>
      </w:r>
      <w:r>
        <w:rPr>
          <w:i/>
          <w:spacing w:val="2"/>
          <w:sz w:val="22"/>
          <w:szCs w:val="22"/>
        </w:rPr>
        <w:t>d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ng</w:t>
      </w:r>
      <w:r>
        <w:rPr>
          <w:i/>
          <w:sz w:val="22"/>
          <w:szCs w:val="22"/>
        </w:rPr>
        <w:t>s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o</w:t>
      </w:r>
      <w:r>
        <w:rPr>
          <w:i/>
          <w:sz w:val="22"/>
          <w:szCs w:val="22"/>
        </w:rPr>
        <w:t xml:space="preserve">f </w:t>
      </w:r>
      <w:r>
        <w:rPr>
          <w:i/>
          <w:spacing w:val="-1"/>
          <w:sz w:val="22"/>
          <w:szCs w:val="22"/>
        </w:rPr>
        <w:t>t</w:t>
      </w:r>
      <w:r>
        <w:rPr>
          <w:i/>
          <w:spacing w:val="2"/>
          <w:sz w:val="22"/>
          <w:szCs w:val="22"/>
        </w:rPr>
        <w:t>h</w:t>
      </w:r>
      <w:r>
        <w:rPr>
          <w:i/>
          <w:sz w:val="22"/>
          <w:szCs w:val="22"/>
        </w:rPr>
        <w:t>e</w:t>
      </w:r>
      <w:r>
        <w:rPr>
          <w:i/>
          <w:spacing w:val="-1"/>
          <w:sz w:val="22"/>
          <w:szCs w:val="22"/>
        </w:rPr>
        <w:t xml:space="preserve"> f</w:t>
      </w:r>
      <w:r>
        <w:rPr>
          <w:i/>
          <w:spacing w:val="-2"/>
          <w:sz w:val="22"/>
          <w:szCs w:val="22"/>
        </w:rPr>
        <w:t>o</w:t>
      </w:r>
      <w:r>
        <w:rPr>
          <w:i/>
          <w:spacing w:val="2"/>
          <w:sz w:val="22"/>
          <w:szCs w:val="22"/>
        </w:rPr>
        <w:t>u</w:t>
      </w:r>
      <w:r>
        <w:rPr>
          <w:i/>
          <w:spacing w:val="-2"/>
          <w:sz w:val="22"/>
          <w:szCs w:val="22"/>
        </w:rPr>
        <w:t>r</w:t>
      </w:r>
      <w:r>
        <w:rPr>
          <w:i/>
          <w:spacing w:val="-1"/>
          <w:sz w:val="22"/>
          <w:szCs w:val="22"/>
        </w:rPr>
        <w:t>t</w:t>
      </w:r>
      <w:r>
        <w:rPr>
          <w:i/>
          <w:sz w:val="22"/>
          <w:szCs w:val="22"/>
        </w:rPr>
        <w:t>h</w:t>
      </w:r>
      <w:r>
        <w:rPr>
          <w:i/>
          <w:spacing w:val="3"/>
          <w:sz w:val="22"/>
          <w:szCs w:val="22"/>
        </w:rPr>
        <w:t xml:space="preserve"> 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n</w:t>
      </w:r>
      <w:r>
        <w:rPr>
          <w:i/>
          <w:spacing w:val="-1"/>
          <w:sz w:val="22"/>
          <w:szCs w:val="22"/>
        </w:rPr>
        <w:t>t</w:t>
      </w:r>
      <w:r>
        <w:rPr>
          <w:i/>
          <w:spacing w:val="-2"/>
          <w:sz w:val="22"/>
          <w:szCs w:val="22"/>
        </w:rPr>
        <w:t>er</w:t>
      </w:r>
      <w:r>
        <w:rPr>
          <w:i/>
          <w:spacing w:val="2"/>
          <w:sz w:val="22"/>
          <w:szCs w:val="22"/>
        </w:rPr>
        <w:t>na</w:t>
      </w:r>
      <w:r>
        <w:rPr>
          <w:i/>
          <w:spacing w:val="-1"/>
          <w:sz w:val="22"/>
          <w:szCs w:val="22"/>
        </w:rPr>
        <w:t>ti</w:t>
      </w:r>
      <w:r>
        <w:rPr>
          <w:i/>
          <w:spacing w:val="2"/>
          <w:sz w:val="22"/>
          <w:szCs w:val="22"/>
        </w:rPr>
        <w:t>o</w:t>
      </w:r>
      <w:r>
        <w:rPr>
          <w:i/>
          <w:spacing w:val="-2"/>
          <w:sz w:val="22"/>
          <w:szCs w:val="22"/>
        </w:rPr>
        <w:t>n</w:t>
      </w:r>
      <w:r>
        <w:rPr>
          <w:i/>
          <w:spacing w:val="2"/>
          <w:sz w:val="22"/>
          <w:szCs w:val="22"/>
        </w:rPr>
        <w:t>a</w:t>
      </w:r>
      <w:r>
        <w:rPr>
          <w:i/>
          <w:sz w:val="22"/>
          <w:szCs w:val="22"/>
        </w:rPr>
        <w:t xml:space="preserve">l </w:t>
      </w:r>
      <w:r>
        <w:rPr>
          <w:i/>
          <w:spacing w:val="-7"/>
          <w:sz w:val="22"/>
          <w:szCs w:val="22"/>
        </w:rPr>
        <w:t>w</w:t>
      </w:r>
      <w:r>
        <w:rPr>
          <w:i/>
          <w:spacing w:val="2"/>
          <w:sz w:val="22"/>
          <w:szCs w:val="22"/>
        </w:rPr>
        <w:t>o</w:t>
      </w:r>
      <w:r>
        <w:rPr>
          <w:i/>
          <w:spacing w:val="-2"/>
          <w:sz w:val="22"/>
          <w:szCs w:val="22"/>
        </w:rPr>
        <w:t>r</w:t>
      </w:r>
      <w:r>
        <w:rPr>
          <w:i/>
          <w:spacing w:val="2"/>
          <w:sz w:val="22"/>
          <w:szCs w:val="22"/>
        </w:rPr>
        <w:t>ksho</w:t>
      </w:r>
      <w:r>
        <w:rPr>
          <w:i/>
          <w:sz w:val="22"/>
          <w:szCs w:val="22"/>
        </w:rPr>
        <w:t>p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pacing w:val="-2"/>
          <w:sz w:val="22"/>
          <w:szCs w:val="22"/>
        </w:rPr>
        <w:t>o</w:t>
      </w:r>
      <w:r>
        <w:rPr>
          <w:i/>
          <w:sz w:val="22"/>
          <w:szCs w:val="22"/>
        </w:rPr>
        <w:t>n</w:t>
      </w:r>
      <w:r>
        <w:rPr>
          <w:i/>
          <w:spacing w:val="3"/>
          <w:sz w:val="22"/>
          <w:szCs w:val="22"/>
        </w:rPr>
        <w:t xml:space="preserve"> </w:t>
      </w:r>
      <w:r>
        <w:rPr>
          <w:i/>
          <w:spacing w:val="-2"/>
          <w:sz w:val="22"/>
          <w:szCs w:val="22"/>
        </w:rPr>
        <w:t>S</w:t>
      </w:r>
      <w:r>
        <w:rPr>
          <w:i/>
          <w:spacing w:val="2"/>
          <w:sz w:val="22"/>
          <w:szCs w:val="22"/>
        </w:rPr>
        <w:t>o</w:t>
      </w:r>
      <w:r>
        <w:rPr>
          <w:i/>
          <w:spacing w:val="-1"/>
          <w:sz w:val="22"/>
          <w:szCs w:val="22"/>
        </w:rPr>
        <w:t>ft</w:t>
      </w:r>
      <w:r>
        <w:rPr>
          <w:i/>
          <w:spacing w:val="-7"/>
          <w:sz w:val="22"/>
          <w:szCs w:val="22"/>
        </w:rPr>
        <w:t>w</w:t>
      </w:r>
      <w:r>
        <w:rPr>
          <w:i/>
          <w:spacing w:val="2"/>
          <w:sz w:val="22"/>
          <w:szCs w:val="22"/>
        </w:rPr>
        <w:t>ar</w:t>
      </w:r>
      <w:r>
        <w:rPr>
          <w:i/>
          <w:sz w:val="22"/>
          <w:szCs w:val="22"/>
        </w:rPr>
        <w:t>e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pacing w:val="-2"/>
          <w:sz w:val="22"/>
          <w:szCs w:val="22"/>
        </w:rPr>
        <w:t>e</w:t>
      </w:r>
      <w:r>
        <w:rPr>
          <w:i/>
          <w:spacing w:val="2"/>
          <w:sz w:val="22"/>
          <w:szCs w:val="22"/>
        </w:rPr>
        <w:t>ng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n</w:t>
      </w:r>
      <w:r>
        <w:rPr>
          <w:i/>
          <w:spacing w:val="-2"/>
          <w:sz w:val="22"/>
          <w:szCs w:val="22"/>
        </w:rPr>
        <w:t>eer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n</w:t>
      </w:r>
      <w:r>
        <w:rPr>
          <w:i/>
          <w:sz w:val="22"/>
          <w:szCs w:val="22"/>
        </w:rPr>
        <w:t>g</w:t>
      </w:r>
      <w:r>
        <w:rPr>
          <w:i/>
          <w:spacing w:val="3"/>
          <w:sz w:val="22"/>
          <w:szCs w:val="22"/>
        </w:rPr>
        <w:t xml:space="preserve"> </w:t>
      </w:r>
      <w:r>
        <w:rPr>
          <w:i/>
          <w:spacing w:val="-1"/>
          <w:sz w:val="22"/>
          <w:szCs w:val="22"/>
        </w:rPr>
        <w:t>f</w:t>
      </w:r>
      <w:r>
        <w:rPr>
          <w:i/>
          <w:spacing w:val="2"/>
          <w:sz w:val="22"/>
          <w:szCs w:val="22"/>
        </w:rPr>
        <w:t>o</w:t>
      </w:r>
      <w:r>
        <w:rPr>
          <w:i/>
          <w:sz w:val="22"/>
          <w:szCs w:val="22"/>
        </w:rPr>
        <w:t>r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pacing w:val="-2"/>
          <w:sz w:val="22"/>
          <w:szCs w:val="22"/>
        </w:rPr>
        <w:t>sec</w:t>
      </w:r>
      <w:r>
        <w:rPr>
          <w:i/>
          <w:spacing w:val="2"/>
          <w:sz w:val="22"/>
          <w:szCs w:val="22"/>
        </w:rPr>
        <w:t>u</w:t>
      </w:r>
      <w:r>
        <w:rPr>
          <w:i/>
          <w:spacing w:val="-2"/>
          <w:sz w:val="22"/>
          <w:szCs w:val="22"/>
        </w:rPr>
        <w:t>r</w:t>
      </w:r>
      <w:r>
        <w:rPr>
          <w:i/>
          <w:sz w:val="22"/>
          <w:szCs w:val="22"/>
        </w:rPr>
        <w:t>e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s</w:t>
      </w:r>
      <w:r>
        <w:rPr>
          <w:i/>
          <w:spacing w:val="-2"/>
          <w:sz w:val="22"/>
          <w:szCs w:val="22"/>
        </w:rPr>
        <w:t>ys</w:t>
      </w:r>
      <w:r>
        <w:rPr>
          <w:i/>
          <w:spacing w:val="3"/>
          <w:sz w:val="22"/>
          <w:szCs w:val="22"/>
        </w:rPr>
        <w:t>t</w:t>
      </w:r>
      <w:r>
        <w:rPr>
          <w:i/>
          <w:spacing w:val="2"/>
          <w:sz w:val="22"/>
          <w:szCs w:val="22"/>
        </w:rPr>
        <w:t>e</w:t>
      </w:r>
      <w:r>
        <w:rPr>
          <w:i/>
          <w:spacing w:val="1"/>
          <w:sz w:val="22"/>
          <w:szCs w:val="22"/>
        </w:rPr>
        <w:t>m</w:t>
      </w:r>
      <w:r>
        <w:rPr>
          <w:i/>
          <w:spacing w:val="10"/>
          <w:sz w:val="22"/>
          <w:szCs w:val="22"/>
        </w:rPr>
        <w:t>s</w:t>
      </w:r>
      <w:r>
        <w:rPr>
          <w:sz w:val="22"/>
          <w:szCs w:val="22"/>
        </w:rPr>
        <w:t>,</w:t>
      </w:r>
    </w:p>
    <w:p w:rsidR="00BA720F" w:rsidRDefault="00D0740A">
      <w:pPr>
        <w:spacing w:before="39"/>
        <w:ind w:left="820"/>
        <w:rPr>
          <w:sz w:val="22"/>
          <w:szCs w:val="22"/>
        </w:rPr>
      </w:pPr>
      <w:r>
        <w:rPr>
          <w:spacing w:val="2"/>
          <w:sz w:val="22"/>
          <w:szCs w:val="22"/>
        </w:rPr>
        <w:t>20</w:t>
      </w:r>
      <w:r>
        <w:rPr>
          <w:spacing w:val="-2"/>
          <w:sz w:val="22"/>
          <w:szCs w:val="22"/>
        </w:rPr>
        <w:t>0</w:t>
      </w:r>
      <w:r>
        <w:rPr>
          <w:spacing w:val="2"/>
          <w:sz w:val="22"/>
          <w:szCs w:val="22"/>
        </w:rPr>
        <w:t>8</w:t>
      </w:r>
      <w:r>
        <w:rPr>
          <w:sz w:val="22"/>
          <w:szCs w:val="22"/>
        </w:rPr>
        <w:t>,</w:t>
      </w:r>
      <w:r>
        <w:rPr>
          <w:spacing w:val="-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.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4</w:t>
      </w:r>
      <w:r>
        <w:rPr>
          <w:spacing w:val="4"/>
          <w:sz w:val="22"/>
          <w:szCs w:val="22"/>
        </w:rPr>
        <w:t>9</w:t>
      </w:r>
      <w:r>
        <w:rPr>
          <w:spacing w:val="-1"/>
          <w:sz w:val="22"/>
          <w:szCs w:val="22"/>
        </w:rPr>
        <w:t>-</w:t>
      </w:r>
      <w:r>
        <w:rPr>
          <w:spacing w:val="-2"/>
          <w:sz w:val="22"/>
          <w:szCs w:val="22"/>
        </w:rPr>
        <w:t>5</w:t>
      </w:r>
      <w:r>
        <w:rPr>
          <w:spacing w:val="2"/>
          <w:sz w:val="22"/>
          <w:szCs w:val="22"/>
        </w:rPr>
        <w:t>6</w:t>
      </w:r>
      <w:r>
        <w:rPr>
          <w:sz w:val="22"/>
          <w:szCs w:val="22"/>
        </w:rPr>
        <w:t>.</w:t>
      </w:r>
    </w:p>
    <w:p w:rsidR="00BA720F" w:rsidRDefault="00BA720F">
      <w:pPr>
        <w:spacing w:before="19" w:line="220" w:lineRule="exact"/>
        <w:rPr>
          <w:sz w:val="22"/>
          <w:szCs w:val="22"/>
        </w:rPr>
      </w:pPr>
    </w:p>
    <w:p w:rsidR="00BA720F" w:rsidRDefault="00D0740A">
      <w:pPr>
        <w:spacing w:line="273" w:lineRule="auto"/>
        <w:ind w:left="820" w:right="755" w:hanging="720"/>
        <w:rPr>
          <w:sz w:val="22"/>
          <w:szCs w:val="22"/>
        </w:rPr>
      </w:pPr>
      <w:r>
        <w:rPr>
          <w:spacing w:val="-1"/>
          <w:sz w:val="22"/>
          <w:szCs w:val="22"/>
        </w:rPr>
        <w:t>[</w:t>
      </w:r>
      <w:r>
        <w:rPr>
          <w:spacing w:val="2"/>
          <w:sz w:val="22"/>
          <w:szCs w:val="22"/>
        </w:rPr>
        <w:t>7</w:t>
      </w:r>
      <w:r>
        <w:rPr>
          <w:sz w:val="22"/>
          <w:szCs w:val="22"/>
        </w:rPr>
        <w:t xml:space="preserve">]       </w:t>
      </w:r>
      <w:r>
        <w:rPr>
          <w:spacing w:val="2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Y</w:t>
      </w:r>
      <w:r>
        <w:rPr>
          <w:spacing w:val="-2"/>
          <w:sz w:val="22"/>
          <w:szCs w:val="22"/>
        </w:rPr>
        <w:t>ue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D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ng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P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y</w:t>
      </w:r>
      <w:r>
        <w:rPr>
          <w:spacing w:val="-1"/>
          <w:sz w:val="22"/>
          <w:szCs w:val="22"/>
        </w:rPr>
        <w:t>ll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F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k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J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1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</w:t>
      </w:r>
      <w:r>
        <w:rPr>
          <w:spacing w:val="2"/>
          <w:sz w:val="22"/>
          <w:szCs w:val="22"/>
        </w:rPr>
        <w:t>20</w:t>
      </w:r>
      <w:r>
        <w:rPr>
          <w:spacing w:val="-2"/>
          <w:sz w:val="22"/>
          <w:szCs w:val="22"/>
        </w:rPr>
        <w:t>0</w:t>
      </w:r>
      <w:r>
        <w:rPr>
          <w:spacing w:val="2"/>
          <w:sz w:val="22"/>
          <w:szCs w:val="22"/>
        </w:rPr>
        <w:t>4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Se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m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r)</w:t>
      </w:r>
      <w:r>
        <w:rPr>
          <w:sz w:val="22"/>
          <w:szCs w:val="22"/>
        </w:rPr>
        <w:t>.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Tes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w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b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e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pp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ca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on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. </w:t>
      </w:r>
      <w:r>
        <w:rPr>
          <w:spacing w:val="5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S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1"/>
          <w:sz w:val="22"/>
          <w:szCs w:val="22"/>
        </w:rPr>
        <w:t>G</w:t>
      </w:r>
      <w:r>
        <w:rPr>
          <w:i/>
          <w:spacing w:val="2"/>
          <w:sz w:val="22"/>
          <w:szCs w:val="22"/>
        </w:rPr>
        <w:t>S</w:t>
      </w:r>
      <w:r>
        <w:rPr>
          <w:i/>
          <w:spacing w:val="1"/>
          <w:sz w:val="22"/>
          <w:szCs w:val="22"/>
        </w:rPr>
        <w:t>O</w:t>
      </w:r>
      <w:r>
        <w:rPr>
          <w:i/>
          <w:spacing w:val="-2"/>
          <w:sz w:val="22"/>
          <w:szCs w:val="22"/>
        </w:rPr>
        <w:t>F</w:t>
      </w:r>
      <w:r>
        <w:rPr>
          <w:i/>
          <w:sz w:val="22"/>
          <w:szCs w:val="22"/>
        </w:rPr>
        <w:t>T</w:t>
      </w:r>
      <w:r>
        <w:rPr>
          <w:i/>
          <w:spacing w:val="-2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So</w:t>
      </w:r>
      <w:r>
        <w:rPr>
          <w:i/>
          <w:spacing w:val="-1"/>
          <w:sz w:val="22"/>
          <w:szCs w:val="22"/>
        </w:rPr>
        <w:t>ft</w:t>
      </w:r>
      <w:r>
        <w:rPr>
          <w:i/>
          <w:spacing w:val="-7"/>
          <w:sz w:val="22"/>
          <w:szCs w:val="22"/>
        </w:rPr>
        <w:t>w</w:t>
      </w:r>
      <w:r>
        <w:rPr>
          <w:i/>
          <w:sz w:val="22"/>
          <w:szCs w:val="22"/>
        </w:rPr>
        <w:t>.</w:t>
      </w:r>
      <w:r>
        <w:rPr>
          <w:i/>
          <w:spacing w:val="2"/>
          <w:sz w:val="22"/>
          <w:szCs w:val="22"/>
        </w:rPr>
        <w:t xml:space="preserve"> </w:t>
      </w:r>
      <w:r>
        <w:rPr>
          <w:i/>
          <w:spacing w:val="1"/>
          <w:sz w:val="22"/>
          <w:szCs w:val="22"/>
        </w:rPr>
        <w:t>E</w:t>
      </w:r>
      <w:r>
        <w:rPr>
          <w:i/>
          <w:spacing w:val="2"/>
          <w:sz w:val="22"/>
          <w:szCs w:val="22"/>
        </w:rPr>
        <w:t>ng</w:t>
      </w:r>
      <w:r>
        <w:rPr>
          <w:i/>
          <w:sz w:val="22"/>
          <w:szCs w:val="22"/>
        </w:rPr>
        <w:t>.</w:t>
      </w:r>
      <w:r>
        <w:rPr>
          <w:i/>
          <w:spacing w:val="-2"/>
          <w:sz w:val="22"/>
          <w:szCs w:val="22"/>
        </w:rPr>
        <w:t xml:space="preserve"> </w:t>
      </w:r>
      <w:r>
        <w:rPr>
          <w:i/>
          <w:spacing w:val="1"/>
          <w:sz w:val="22"/>
          <w:szCs w:val="22"/>
        </w:rPr>
        <w:t>N</w:t>
      </w:r>
      <w:r>
        <w:rPr>
          <w:i/>
          <w:spacing w:val="2"/>
          <w:sz w:val="22"/>
          <w:szCs w:val="22"/>
        </w:rPr>
        <w:t>o</w:t>
      </w:r>
      <w:r>
        <w:rPr>
          <w:i/>
          <w:spacing w:val="-1"/>
          <w:sz w:val="22"/>
          <w:szCs w:val="22"/>
        </w:rPr>
        <w:t>t</w:t>
      </w:r>
      <w:r>
        <w:rPr>
          <w:i/>
          <w:spacing w:val="-2"/>
          <w:sz w:val="22"/>
          <w:szCs w:val="22"/>
        </w:rPr>
        <w:t>es</w:t>
      </w:r>
      <w:r>
        <w:rPr>
          <w:i/>
          <w:sz w:val="22"/>
          <w:szCs w:val="22"/>
        </w:rPr>
        <w:t xml:space="preserve">. </w:t>
      </w:r>
      <w:r>
        <w:rPr>
          <w:i/>
          <w:spacing w:val="7"/>
          <w:sz w:val="22"/>
          <w:szCs w:val="22"/>
        </w:rPr>
        <w:t xml:space="preserve"> </w:t>
      </w:r>
      <w:r>
        <w:rPr>
          <w:i/>
          <w:spacing w:val="-2"/>
          <w:sz w:val="22"/>
          <w:szCs w:val="22"/>
        </w:rPr>
        <w:t>2</w:t>
      </w:r>
      <w:r>
        <w:rPr>
          <w:i/>
          <w:sz w:val="22"/>
          <w:szCs w:val="22"/>
        </w:rPr>
        <w:t>9</w:t>
      </w:r>
      <w:r>
        <w:rPr>
          <w:i/>
          <w:spacing w:val="3"/>
          <w:sz w:val="22"/>
          <w:szCs w:val="22"/>
        </w:rPr>
        <w:t xml:space="preserve"> </w:t>
      </w:r>
      <w:r>
        <w:rPr>
          <w:i/>
          <w:spacing w:val="-1"/>
          <w:sz w:val="22"/>
          <w:szCs w:val="22"/>
        </w:rPr>
        <w:t>(</w:t>
      </w:r>
      <w:r>
        <w:rPr>
          <w:i/>
          <w:spacing w:val="-2"/>
          <w:sz w:val="22"/>
          <w:szCs w:val="22"/>
        </w:rPr>
        <w:t>5</w:t>
      </w:r>
      <w:r>
        <w:rPr>
          <w:i/>
          <w:spacing w:val="3"/>
          <w:sz w:val="22"/>
          <w:szCs w:val="22"/>
        </w:rPr>
        <w:t>)</w:t>
      </w:r>
      <w:r>
        <w:rPr>
          <w:sz w:val="22"/>
          <w:szCs w:val="22"/>
        </w:rPr>
        <w:t>,</w:t>
      </w:r>
      <w:r>
        <w:rPr>
          <w:spacing w:val="-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pp</w:t>
      </w:r>
      <w:r>
        <w:rPr>
          <w:sz w:val="22"/>
          <w:szCs w:val="22"/>
        </w:rPr>
        <w:t>.</w:t>
      </w:r>
      <w:r>
        <w:rPr>
          <w:spacing w:val="-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1</w:t>
      </w:r>
      <w:r>
        <w:rPr>
          <w:spacing w:val="-1"/>
          <w:sz w:val="22"/>
          <w:szCs w:val="22"/>
        </w:rPr>
        <w:t>-</w:t>
      </w:r>
      <w:r>
        <w:rPr>
          <w:spacing w:val="-2"/>
          <w:sz w:val="22"/>
          <w:szCs w:val="22"/>
        </w:rPr>
        <w:t>1</w:t>
      </w:r>
      <w:r>
        <w:rPr>
          <w:spacing w:val="2"/>
          <w:sz w:val="22"/>
          <w:szCs w:val="22"/>
        </w:rPr>
        <w:t>0</w:t>
      </w:r>
      <w:r>
        <w:rPr>
          <w:sz w:val="22"/>
          <w:szCs w:val="22"/>
        </w:rPr>
        <w:t>.</w:t>
      </w:r>
    </w:p>
    <w:p w:rsidR="00BA720F" w:rsidRDefault="00BA720F">
      <w:pPr>
        <w:spacing w:before="5" w:line="200" w:lineRule="exact"/>
      </w:pPr>
    </w:p>
    <w:p w:rsidR="00BA720F" w:rsidRDefault="00D0740A">
      <w:pPr>
        <w:spacing w:line="275" w:lineRule="auto"/>
        <w:ind w:left="820" w:right="195" w:hanging="660"/>
        <w:rPr>
          <w:sz w:val="22"/>
          <w:szCs w:val="22"/>
        </w:rPr>
      </w:pPr>
      <w:r>
        <w:rPr>
          <w:spacing w:val="-1"/>
          <w:sz w:val="22"/>
          <w:szCs w:val="22"/>
        </w:rPr>
        <w:t>[</w:t>
      </w:r>
      <w:r>
        <w:rPr>
          <w:spacing w:val="2"/>
          <w:sz w:val="22"/>
          <w:szCs w:val="22"/>
        </w:rPr>
        <w:t>8</w:t>
      </w:r>
      <w:r>
        <w:rPr>
          <w:sz w:val="22"/>
          <w:szCs w:val="22"/>
        </w:rPr>
        <w:t xml:space="preserve">]      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Y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o</w:t>
      </w:r>
      <w:r>
        <w:rPr>
          <w:spacing w:val="-1"/>
          <w:sz w:val="22"/>
          <w:szCs w:val="22"/>
        </w:rPr>
        <w:t>-</w:t>
      </w:r>
      <w:r>
        <w:rPr>
          <w:sz w:val="22"/>
          <w:szCs w:val="22"/>
        </w:rPr>
        <w:t>W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H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ng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F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Y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h</w:t>
      </w:r>
      <w:r>
        <w:rPr>
          <w:spacing w:val="-1"/>
          <w:sz w:val="22"/>
          <w:szCs w:val="22"/>
        </w:rPr>
        <w:t>ri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g</w:t>
      </w:r>
      <w:r>
        <w:rPr>
          <w:spacing w:val="-1"/>
          <w:sz w:val="22"/>
          <w:szCs w:val="22"/>
        </w:rPr>
        <w:t>-</w:t>
      </w:r>
      <w:r>
        <w:rPr>
          <w:spacing w:val="5"/>
          <w:sz w:val="22"/>
          <w:szCs w:val="22"/>
        </w:rPr>
        <w:t>H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T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3"/>
          <w:sz w:val="22"/>
          <w:szCs w:val="22"/>
        </w:rPr>
        <w:t>-</w:t>
      </w:r>
      <w:r>
        <w:rPr>
          <w:spacing w:val="-2"/>
          <w:sz w:val="22"/>
          <w:szCs w:val="22"/>
        </w:rPr>
        <w:t>T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i 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ee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>-</w:t>
      </w:r>
      <w:r>
        <w:rPr>
          <w:spacing w:val="1"/>
          <w:sz w:val="22"/>
          <w:szCs w:val="22"/>
        </w:rPr>
        <w:t>Y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K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, </w:t>
      </w:r>
      <w:r>
        <w:rPr>
          <w:spacing w:val="-2"/>
          <w:sz w:val="22"/>
          <w:szCs w:val="22"/>
        </w:rPr>
        <w:t>“S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u</w:t>
      </w:r>
      <w:r>
        <w:rPr>
          <w:spacing w:val="-1"/>
          <w:sz w:val="22"/>
          <w:szCs w:val="22"/>
        </w:rPr>
        <w:t>ri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>b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</w:t>
      </w:r>
      <w:r>
        <w:rPr>
          <w:spacing w:val="2"/>
          <w:sz w:val="22"/>
          <w:szCs w:val="22"/>
        </w:rPr>
        <w:t>pp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od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c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na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ys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R</w:t>
      </w:r>
      <w:r>
        <w:rPr>
          <w:spacing w:val="5"/>
          <w:sz w:val="22"/>
          <w:szCs w:val="22"/>
        </w:rPr>
        <w:t>u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ti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c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,</w:t>
      </w:r>
      <w:r>
        <w:rPr>
          <w:sz w:val="22"/>
          <w:szCs w:val="22"/>
        </w:rPr>
        <w:t>”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 xml:space="preserve">n </w:t>
      </w:r>
      <w:r>
        <w:rPr>
          <w:i/>
          <w:spacing w:val="-2"/>
          <w:sz w:val="22"/>
          <w:szCs w:val="22"/>
        </w:rPr>
        <w:t>Pr</w:t>
      </w:r>
      <w:r>
        <w:rPr>
          <w:i/>
          <w:spacing w:val="2"/>
          <w:sz w:val="22"/>
          <w:szCs w:val="22"/>
        </w:rPr>
        <w:t>oc</w:t>
      </w:r>
      <w:r>
        <w:rPr>
          <w:i/>
          <w:spacing w:val="-2"/>
          <w:sz w:val="22"/>
          <w:szCs w:val="22"/>
        </w:rPr>
        <w:t>ee</w:t>
      </w:r>
      <w:r>
        <w:rPr>
          <w:i/>
          <w:spacing w:val="2"/>
          <w:sz w:val="22"/>
          <w:szCs w:val="22"/>
        </w:rPr>
        <w:t>d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ng</w:t>
      </w:r>
      <w:r>
        <w:rPr>
          <w:i/>
          <w:sz w:val="22"/>
          <w:szCs w:val="22"/>
        </w:rPr>
        <w:t>s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o</w:t>
      </w:r>
      <w:r>
        <w:rPr>
          <w:i/>
          <w:sz w:val="22"/>
          <w:szCs w:val="22"/>
        </w:rPr>
        <w:t xml:space="preserve">f </w:t>
      </w:r>
      <w:r>
        <w:rPr>
          <w:i/>
          <w:spacing w:val="-1"/>
          <w:sz w:val="22"/>
          <w:szCs w:val="22"/>
        </w:rPr>
        <w:t>t</w:t>
      </w:r>
      <w:r>
        <w:rPr>
          <w:i/>
          <w:spacing w:val="2"/>
          <w:sz w:val="22"/>
          <w:szCs w:val="22"/>
        </w:rPr>
        <w:t>h</w:t>
      </w:r>
      <w:r>
        <w:rPr>
          <w:i/>
          <w:sz w:val="22"/>
          <w:szCs w:val="22"/>
        </w:rPr>
        <w:t>e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13</w:t>
      </w:r>
      <w:r>
        <w:rPr>
          <w:i/>
          <w:spacing w:val="-1"/>
          <w:sz w:val="22"/>
          <w:szCs w:val="22"/>
        </w:rPr>
        <w:t>t</w:t>
      </w:r>
      <w:r>
        <w:rPr>
          <w:i/>
          <w:sz w:val="22"/>
          <w:szCs w:val="22"/>
        </w:rPr>
        <w:t>h</w:t>
      </w:r>
      <w:r>
        <w:rPr>
          <w:i/>
          <w:spacing w:val="-1"/>
          <w:sz w:val="22"/>
          <w:szCs w:val="22"/>
        </w:rPr>
        <w:t xml:space="preserve"> i</w:t>
      </w:r>
      <w:r>
        <w:rPr>
          <w:i/>
          <w:spacing w:val="2"/>
          <w:sz w:val="22"/>
          <w:szCs w:val="22"/>
        </w:rPr>
        <w:t>n</w:t>
      </w:r>
      <w:r>
        <w:rPr>
          <w:i/>
          <w:spacing w:val="-1"/>
          <w:sz w:val="22"/>
          <w:szCs w:val="22"/>
        </w:rPr>
        <w:t>t</w:t>
      </w:r>
      <w:r>
        <w:rPr>
          <w:i/>
          <w:spacing w:val="-2"/>
          <w:sz w:val="22"/>
          <w:szCs w:val="22"/>
        </w:rPr>
        <w:t>er</w:t>
      </w:r>
      <w:r>
        <w:rPr>
          <w:i/>
          <w:spacing w:val="2"/>
          <w:sz w:val="22"/>
          <w:szCs w:val="22"/>
        </w:rPr>
        <w:t>na</w:t>
      </w:r>
      <w:r>
        <w:rPr>
          <w:i/>
          <w:spacing w:val="-1"/>
          <w:sz w:val="22"/>
          <w:szCs w:val="22"/>
        </w:rPr>
        <w:t>ti</w:t>
      </w:r>
      <w:r>
        <w:rPr>
          <w:i/>
          <w:spacing w:val="2"/>
          <w:sz w:val="22"/>
          <w:szCs w:val="22"/>
        </w:rPr>
        <w:t>o</w:t>
      </w:r>
      <w:r>
        <w:rPr>
          <w:i/>
          <w:spacing w:val="-2"/>
          <w:sz w:val="22"/>
          <w:szCs w:val="22"/>
        </w:rPr>
        <w:t>n</w:t>
      </w:r>
      <w:r>
        <w:rPr>
          <w:i/>
          <w:spacing w:val="2"/>
          <w:sz w:val="22"/>
          <w:szCs w:val="22"/>
        </w:rPr>
        <w:t>a</w:t>
      </w:r>
      <w:r>
        <w:rPr>
          <w:i/>
          <w:sz w:val="22"/>
          <w:szCs w:val="22"/>
        </w:rPr>
        <w:t xml:space="preserve">l </w:t>
      </w:r>
      <w:r>
        <w:rPr>
          <w:i/>
          <w:spacing w:val="-2"/>
          <w:sz w:val="22"/>
          <w:szCs w:val="22"/>
        </w:rPr>
        <w:t>c</w:t>
      </w:r>
      <w:r>
        <w:rPr>
          <w:i/>
          <w:spacing w:val="2"/>
          <w:sz w:val="22"/>
          <w:szCs w:val="22"/>
        </w:rPr>
        <w:t>on</w:t>
      </w:r>
      <w:r>
        <w:rPr>
          <w:i/>
          <w:spacing w:val="-1"/>
          <w:sz w:val="22"/>
          <w:szCs w:val="22"/>
        </w:rPr>
        <w:t>f</w:t>
      </w:r>
      <w:r>
        <w:rPr>
          <w:i/>
          <w:spacing w:val="-2"/>
          <w:sz w:val="22"/>
          <w:szCs w:val="22"/>
        </w:rPr>
        <w:t>ere</w:t>
      </w:r>
      <w:r>
        <w:rPr>
          <w:i/>
          <w:spacing w:val="2"/>
          <w:sz w:val="22"/>
          <w:szCs w:val="22"/>
        </w:rPr>
        <w:t>n</w:t>
      </w:r>
      <w:r>
        <w:rPr>
          <w:i/>
          <w:spacing w:val="-2"/>
          <w:sz w:val="22"/>
          <w:szCs w:val="22"/>
        </w:rPr>
        <w:t>c</w:t>
      </w:r>
      <w:r>
        <w:rPr>
          <w:i/>
          <w:sz w:val="22"/>
          <w:szCs w:val="22"/>
        </w:rPr>
        <w:t>e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o</w:t>
      </w:r>
      <w:r>
        <w:rPr>
          <w:i/>
          <w:sz w:val="22"/>
          <w:szCs w:val="22"/>
        </w:rPr>
        <w:t>n</w:t>
      </w:r>
      <w:r>
        <w:rPr>
          <w:i/>
          <w:spacing w:val="3"/>
          <w:sz w:val="22"/>
          <w:szCs w:val="22"/>
        </w:rPr>
        <w:t xml:space="preserve"> </w:t>
      </w:r>
      <w:r>
        <w:rPr>
          <w:i/>
          <w:spacing w:val="-3"/>
          <w:sz w:val="22"/>
          <w:szCs w:val="22"/>
        </w:rPr>
        <w:t>W</w:t>
      </w:r>
      <w:r>
        <w:rPr>
          <w:i/>
          <w:spacing w:val="2"/>
          <w:sz w:val="22"/>
          <w:szCs w:val="22"/>
        </w:rPr>
        <w:t>o</w:t>
      </w:r>
      <w:r>
        <w:rPr>
          <w:i/>
          <w:spacing w:val="-2"/>
          <w:sz w:val="22"/>
          <w:szCs w:val="22"/>
        </w:rPr>
        <w:t>r</w:t>
      </w:r>
      <w:r>
        <w:rPr>
          <w:i/>
          <w:spacing w:val="-1"/>
          <w:sz w:val="22"/>
          <w:szCs w:val="22"/>
        </w:rPr>
        <w:t>l</w:t>
      </w:r>
      <w:r>
        <w:rPr>
          <w:i/>
          <w:sz w:val="22"/>
          <w:szCs w:val="22"/>
        </w:rPr>
        <w:t>d</w:t>
      </w:r>
      <w:r>
        <w:rPr>
          <w:i/>
          <w:spacing w:val="3"/>
          <w:sz w:val="22"/>
          <w:szCs w:val="22"/>
        </w:rPr>
        <w:t xml:space="preserve"> </w:t>
      </w:r>
      <w:r>
        <w:rPr>
          <w:i/>
          <w:spacing w:val="-3"/>
          <w:sz w:val="22"/>
          <w:szCs w:val="22"/>
        </w:rPr>
        <w:t>W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d</w:t>
      </w:r>
      <w:r>
        <w:rPr>
          <w:i/>
          <w:sz w:val="22"/>
          <w:szCs w:val="22"/>
        </w:rPr>
        <w:t>e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pacing w:val="-3"/>
          <w:sz w:val="22"/>
          <w:szCs w:val="22"/>
        </w:rPr>
        <w:t>W</w:t>
      </w:r>
      <w:r>
        <w:rPr>
          <w:i/>
          <w:spacing w:val="-2"/>
          <w:sz w:val="22"/>
          <w:szCs w:val="22"/>
        </w:rPr>
        <w:t>e</w:t>
      </w:r>
      <w:r>
        <w:rPr>
          <w:i/>
          <w:spacing w:val="8"/>
          <w:sz w:val="22"/>
          <w:szCs w:val="22"/>
        </w:rPr>
        <w:t>b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20</w:t>
      </w:r>
      <w:r>
        <w:rPr>
          <w:spacing w:val="-2"/>
          <w:sz w:val="22"/>
          <w:szCs w:val="22"/>
        </w:rPr>
        <w:t>0</w:t>
      </w:r>
      <w:r>
        <w:rPr>
          <w:spacing w:val="2"/>
          <w:sz w:val="22"/>
          <w:szCs w:val="22"/>
        </w:rPr>
        <w:t>4</w:t>
      </w:r>
      <w:r>
        <w:rPr>
          <w:sz w:val="22"/>
          <w:szCs w:val="22"/>
        </w:rPr>
        <w:t>,</w:t>
      </w:r>
      <w:r>
        <w:rPr>
          <w:spacing w:val="-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.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4</w:t>
      </w:r>
      <w:r>
        <w:rPr>
          <w:spacing w:val="4"/>
          <w:sz w:val="22"/>
          <w:szCs w:val="22"/>
        </w:rPr>
        <w:t>0</w:t>
      </w:r>
      <w:r>
        <w:rPr>
          <w:spacing w:val="-1"/>
          <w:sz w:val="22"/>
          <w:szCs w:val="22"/>
        </w:rPr>
        <w:t>-</w:t>
      </w:r>
      <w:r>
        <w:rPr>
          <w:spacing w:val="-2"/>
          <w:sz w:val="22"/>
          <w:szCs w:val="22"/>
        </w:rPr>
        <w:t>5</w:t>
      </w:r>
      <w:r>
        <w:rPr>
          <w:spacing w:val="2"/>
          <w:sz w:val="22"/>
          <w:szCs w:val="22"/>
        </w:rPr>
        <w:t>2</w:t>
      </w:r>
      <w:r>
        <w:rPr>
          <w:sz w:val="22"/>
          <w:szCs w:val="22"/>
        </w:rPr>
        <w:t>.</w:t>
      </w:r>
    </w:p>
    <w:p w:rsidR="00BA720F" w:rsidRDefault="00BA720F">
      <w:pPr>
        <w:spacing w:before="3" w:line="200" w:lineRule="exact"/>
      </w:pPr>
    </w:p>
    <w:p w:rsidR="00BA720F" w:rsidRDefault="00D0740A">
      <w:pPr>
        <w:spacing w:line="263" w:lineRule="auto"/>
        <w:ind w:left="820" w:right="201" w:hanging="720"/>
        <w:rPr>
          <w:sz w:val="22"/>
          <w:szCs w:val="22"/>
        </w:rPr>
      </w:pPr>
      <w:r>
        <w:rPr>
          <w:spacing w:val="-1"/>
          <w:sz w:val="22"/>
          <w:szCs w:val="22"/>
        </w:rPr>
        <w:t>[</w:t>
      </w:r>
      <w:r>
        <w:rPr>
          <w:spacing w:val="2"/>
          <w:sz w:val="22"/>
          <w:szCs w:val="22"/>
        </w:rPr>
        <w:t>9</w:t>
      </w:r>
      <w:r>
        <w:rPr>
          <w:sz w:val="22"/>
          <w:szCs w:val="22"/>
        </w:rPr>
        <w:t xml:space="preserve">]       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1"/>
          <w:sz w:val="22"/>
          <w:szCs w:val="22"/>
        </w:rPr>
        <w:t>illi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G</w:t>
      </w:r>
      <w:r>
        <w:rPr>
          <w:sz w:val="22"/>
          <w:szCs w:val="22"/>
        </w:rPr>
        <w:t>.</w:t>
      </w:r>
      <w:r>
        <w:rPr>
          <w:spacing w:val="2"/>
          <w:sz w:val="22"/>
          <w:szCs w:val="22"/>
        </w:rPr>
        <w:t xml:space="preserve"> J</w:t>
      </w:r>
      <w:r>
        <w:rPr>
          <w:sz w:val="22"/>
          <w:szCs w:val="22"/>
        </w:rPr>
        <w:t>.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lf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</w:t>
      </w:r>
      <w:r>
        <w:rPr>
          <w:spacing w:val="-1"/>
          <w:sz w:val="22"/>
          <w:szCs w:val="22"/>
        </w:rPr>
        <w:t>ll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s</w:t>
      </w:r>
      <w:r>
        <w:rPr>
          <w:spacing w:val="-2"/>
          <w:sz w:val="22"/>
          <w:szCs w:val="22"/>
        </w:rPr>
        <w:t>an</w:t>
      </w:r>
      <w:r>
        <w:rPr>
          <w:spacing w:val="2"/>
          <w:sz w:val="22"/>
          <w:szCs w:val="22"/>
        </w:rPr>
        <w:t>d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“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ev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Q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j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tt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k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 xml:space="preserve">g </w:t>
      </w:r>
      <w:r>
        <w:rPr>
          <w:spacing w:val="-3"/>
          <w:sz w:val="22"/>
          <w:szCs w:val="22"/>
        </w:rPr>
        <w:t>A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NE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-3"/>
          <w:sz w:val="22"/>
          <w:szCs w:val="22"/>
        </w:rPr>
        <w:t>A</w:t>
      </w:r>
      <w:r>
        <w:rPr>
          <w:spacing w:val="1"/>
          <w:sz w:val="22"/>
          <w:szCs w:val="22"/>
        </w:rPr>
        <w:t>,</w:t>
      </w:r>
      <w:r>
        <w:rPr>
          <w:sz w:val="22"/>
          <w:szCs w:val="22"/>
        </w:rPr>
        <w:t>”</w:t>
      </w:r>
      <w:r>
        <w:rPr>
          <w:spacing w:val="-1"/>
          <w:sz w:val="22"/>
          <w:szCs w:val="22"/>
        </w:rPr>
        <w:t xml:space="preserve"> i</w:t>
      </w:r>
      <w:r>
        <w:rPr>
          <w:sz w:val="22"/>
          <w:szCs w:val="22"/>
        </w:rPr>
        <w:t>n</w:t>
      </w:r>
      <w:r>
        <w:rPr>
          <w:spacing w:val="5"/>
          <w:sz w:val="22"/>
          <w:szCs w:val="22"/>
        </w:rPr>
        <w:t xml:space="preserve"> </w:t>
      </w:r>
      <w:r>
        <w:rPr>
          <w:i/>
          <w:spacing w:val="-2"/>
          <w:sz w:val="22"/>
          <w:szCs w:val="22"/>
        </w:rPr>
        <w:t>Pr</w:t>
      </w:r>
      <w:r>
        <w:rPr>
          <w:i/>
          <w:spacing w:val="2"/>
          <w:sz w:val="22"/>
          <w:szCs w:val="22"/>
        </w:rPr>
        <w:t>o</w:t>
      </w:r>
      <w:r>
        <w:rPr>
          <w:i/>
          <w:spacing w:val="-2"/>
          <w:sz w:val="22"/>
          <w:szCs w:val="22"/>
        </w:rPr>
        <w:t>c</w:t>
      </w:r>
      <w:r>
        <w:rPr>
          <w:i/>
          <w:spacing w:val="2"/>
          <w:sz w:val="22"/>
          <w:szCs w:val="22"/>
        </w:rPr>
        <w:t>e</w:t>
      </w:r>
      <w:r>
        <w:rPr>
          <w:i/>
          <w:spacing w:val="-2"/>
          <w:sz w:val="22"/>
          <w:szCs w:val="22"/>
        </w:rPr>
        <w:t>e</w:t>
      </w:r>
      <w:r>
        <w:rPr>
          <w:i/>
          <w:spacing w:val="2"/>
          <w:sz w:val="22"/>
          <w:szCs w:val="22"/>
        </w:rPr>
        <w:t>d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ng</w:t>
      </w:r>
      <w:r>
        <w:rPr>
          <w:i/>
          <w:sz w:val="22"/>
          <w:szCs w:val="22"/>
        </w:rPr>
        <w:t>s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o</w:t>
      </w:r>
      <w:r>
        <w:rPr>
          <w:i/>
          <w:sz w:val="22"/>
          <w:szCs w:val="22"/>
        </w:rPr>
        <w:t xml:space="preserve">f </w:t>
      </w:r>
      <w:r>
        <w:rPr>
          <w:i/>
          <w:spacing w:val="-1"/>
          <w:sz w:val="22"/>
          <w:szCs w:val="22"/>
        </w:rPr>
        <w:t>t</w:t>
      </w:r>
      <w:r>
        <w:rPr>
          <w:i/>
          <w:spacing w:val="2"/>
          <w:sz w:val="22"/>
          <w:szCs w:val="22"/>
        </w:rPr>
        <w:t>h</w:t>
      </w:r>
      <w:r>
        <w:rPr>
          <w:i/>
          <w:sz w:val="22"/>
          <w:szCs w:val="22"/>
        </w:rPr>
        <w:t>e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pacing w:val="-2"/>
          <w:sz w:val="22"/>
          <w:szCs w:val="22"/>
        </w:rPr>
        <w:t>2</w:t>
      </w:r>
      <w:r>
        <w:rPr>
          <w:i/>
          <w:spacing w:val="4"/>
          <w:sz w:val="22"/>
          <w:szCs w:val="22"/>
        </w:rPr>
        <w:t>8</w:t>
      </w:r>
      <w:r>
        <w:rPr>
          <w:i/>
          <w:spacing w:val="-3"/>
          <w:position w:val="10"/>
          <w:sz w:val="14"/>
          <w:szCs w:val="14"/>
        </w:rPr>
        <w:t>t</w:t>
      </w:r>
      <w:r>
        <w:rPr>
          <w:i/>
          <w:position w:val="10"/>
          <w:sz w:val="14"/>
          <w:szCs w:val="14"/>
        </w:rPr>
        <w:t>h</w:t>
      </w:r>
      <w:r>
        <w:rPr>
          <w:i/>
          <w:spacing w:val="24"/>
          <w:position w:val="10"/>
          <w:sz w:val="14"/>
          <w:szCs w:val="14"/>
        </w:rPr>
        <w:t xml:space="preserve"> 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n</w:t>
      </w:r>
      <w:r>
        <w:rPr>
          <w:i/>
          <w:spacing w:val="-1"/>
          <w:sz w:val="22"/>
          <w:szCs w:val="22"/>
        </w:rPr>
        <w:t>t</w:t>
      </w:r>
      <w:r>
        <w:rPr>
          <w:i/>
          <w:spacing w:val="-2"/>
          <w:sz w:val="22"/>
          <w:szCs w:val="22"/>
        </w:rPr>
        <w:t>ern</w:t>
      </w:r>
      <w:r>
        <w:rPr>
          <w:i/>
          <w:spacing w:val="2"/>
          <w:sz w:val="22"/>
          <w:szCs w:val="22"/>
        </w:rPr>
        <w:t>a</w:t>
      </w:r>
      <w:r>
        <w:rPr>
          <w:i/>
          <w:spacing w:val="-1"/>
          <w:sz w:val="22"/>
          <w:szCs w:val="22"/>
        </w:rPr>
        <w:t>ti</w:t>
      </w:r>
      <w:r>
        <w:rPr>
          <w:i/>
          <w:spacing w:val="2"/>
          <w:sz w:val="22"/>
          <w:szCs w:val="22"/>
        </w:rPr>
        <w:t>ona</w:t>
      </w:r>
      <w:r>
        <w:rPr>
          <w:i/>
          <w:sz w:val="22"/>
          <w:szCs w:val="22"/>
        </w:rPr>
        <w:t xml:space="preserve">l </w:t>
      </w:r>
      <w:r>
        <w:rPr>
          <w:i/>
          <w:spacing w:val="-2"/>
          <w:sz w:val="22"/>
          <w:szCs w:val="22"/>
        </w:rPr>
        <w:t>co</w:t>
      </w:r>
      <w:r>
        <w:rPr>
          <w:i/>
          <w:spacing w:val="2"/>
          <w:sz w:val="22"/>
          <w:szCs w:val="22"/>
        </w:rPr>
        <w:t>n</w:t>
      </w:r>
      <w:r>
        <w:rPr>
          <w:i/>
          <w:spacing w:val="-1"/>
          <w:sz w:val="22"/>
          <w:szCs w:val="22"/>
        </w:rPr>
        <w:t>f</w:t>
      </w:r>
      <w:r>
        <w:rPr>
          <w:i/>
          <w:spacing w:val="-2"/>
          <w:sz w:val="22"/>
          <w:szCs w:val="22"/>
        </w:rPr>
        <w:t>ere</w:t>
      </w:r>
      <w:r>
        <w:rPr>
          <w:i/>
          <w:spacing w:val="2"/>
          <w:sz w:val="22"/>
          <w:szCs w:val="22"/>
        </w:rPr>
        <w:t>n</w:t>
      </w:r>
      <w:r>
        <w:rPr>
          <w:i/>
          <w:spacing w:val="-2"/>
          <w:sz w:val="22"/>
          <w:szCs w:val="22"/>
        </w:rPr>
        <w:t>c</w:t>
      </w:r>
      <w:r>
        <w:rPr>
          <w:i/>
          <w:sz w:val="22"/>
          <w:szCs w:val="22"/>
        </w:rPr>
        <w:t>e</w:t>
      </w:r>
      <w:r>
        <w:rPr>
          <w:i/>
          <w:spacing w:val="2"/>
          <w:sz w:val="22"/>
          <w:szCs w:val="22"/>
        </w:rPr>
        <w:t xml:space="preserve"> o</w:t>
      </w:r>
      <w:r>
        <w:rPr>
          <w:i/>
          <w:sz w:val="22"/>
          <w:szCs w:val="22"/>
        </w:rPr>
        <w:t>n</w:t>
      </w:r>
      <w:r>
        <w:rPr>
          <w:i/>
          <w:spacing w:val="3"/>
          <w:sz w:val="22"/>
          <w:szCs w:val="22"/>
        </w:rPr>
        <w:t xml:space="preserve"> </w:t>
      </w:r>
      <w:r>
        <w:rPr>
          <w:i/>
          <w:spacing w:val="-2"/>
          <w:sz w:val="22"/>
          <w:szCs w:val="22"/>
        </w:rPr>
        <w:t>S</w:t>
      </w:r>
      <w:r>
        <w:rPr>
          <w:i/>
          <w:spacing w:val="2"/>
          <w:sz w:val="22"/>
          <w:szCs w:val="22"/>
        </w:rPr>
        <w:t>o</w:t>
      </w:r>
      <w:r>
        <w:rPr>
          <w:i/>
          <w:spacing w:val="-1"/>
          <w:sz w:val="22"/>
          <w:szCs w:val="22"/>
        </w:rPr>
        <w:t>f</w:t>
      </w:r>
      <w:r>
        <w:rPr>
          <w:i/>
          <w:spacing w:val="3"/>
          <w:sz w:val="22"/>
          <w:szCs w:val="22"/>
        </w:rPr>
        <w:t>t</w:t>
      </w:r>
      <w:r>
        <w:rPr>
          <w:i/>
          <w:spacing w:val="-7"/>
          <w:sz w:val="22"/>
          <w:szCs w:val="22"/>
        </w:rPr>
        <w:t>w</w:t>
      </w:r>
      <w:r>
        <w:rPr>
          <w:i/>
          <w:spacing w:val="2"/>
          <w:sz w:val="22"/>
          <w:szCs w:val="22"/>
        </w:rPr>
        <w:t>a</w:t>
      </w:r>
      <w:r>
        <w:rPr>
          <w:i/>
          <w:spacing w:val="-2"/>
          <w:sz w:val="22"/>
          <w:szCs w:val="22"/>
        </w:rPr>
        <w:t>r</w:t>
      </w:r>
      <w:r>
        <w:rPr>
          <w:i/>
          <w:sz w:val="22"/>
          <w:szCs w:val="22"/>
        </w:rPr>
        <w:t>e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pacing w:val="-2"/>
          <w:sz w:val="22"/>
          <w:szCs w:val="22"/>
        </w:rPr>
        <w:t>e</w:t>
      </w:r>
      <w:r>
        <w:rPr>
          <w:i/>
          <w:spacing w:val="2"/>
          <w:sz w:val="22"/>
          <w:szCs w:val="22"/>
        </w:rPr>
        <w:t>ng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n</w:t>
      </w:r>
      <w:r>
        <w:rPr>
          <w:i/>
          <w:spacing w:val="-2"/>
          <w:sz w:val="22"/>
          <w:szCs w:val="22"/>
        </w:rPr>
        <w:t>eer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n</w:t>
      </w:r>
      <w:r>
        <w:rPr>
          <w:i/>
          <w:spacing w:val="5"/>
          <w:sz w:val="22"/>
          <w:szCs w:val="22"/>
        </w:rPr>
        <w:t>g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2</w:t>
      </w:r>
      <w:r>
        <w:rPr>
          <w:spacing w:val="2"/>
          <w:sz w:val="22"/>
          <w:szCs w:val="22"/>
        </w:rPr>
        <w:t>00</w:t>
      </w:r>
      <w:r>
        <w:rPr>
          <w:spacing w:val="-2"/>
          <w:sz w:val="22"/>
          <w:szCs w:val="22"/>
        </w:rPr>
        <w:t>6</w:t>
      </w:r>
      <w:r>
        <w:rPr>
          <w:sz w:val="22"/>
          <w:szCs w:val="22"/>
        </w:rPr>
        <w:t xml:space="preserve">, </w:t>
      </w:r>
      <w:r>
        <w:rPr>
          <w:spacing w:val="2"/>
          <w:sz w:val="22"/>
          <w:szCs w:val="22"/>
        </w:rPr>
        <w:t>pp</w:t>
      </w:r>
      <w:r>
        <w:rPr>
          <w:sz w:val="22"/>
          <w:szCs w:val="22"/>
        </w:rPr>
        <w:t>.</w:t>
      </w:r>
      <w:r>
        <w:rPr>
          <w:spacing w:val="-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7</w:t>
      </w:r>
      <w:r>
        <w:rPr>
          <w:spacing w:val="-2"/>
          <w:sz w:val="22"/>
          <w:szCs w:val="22"/>
        </w:rPr>
        <w:t>9</w:t>
      </w:r>
      <w:r>
        <w:rPr>
          <w:spacing w:val="4"/>
          <w:sz w:val="22"/>
          <w:szCs w:val="22"/>
        </w:rPr>
        <w:t>5</w:t>
      </w:r>
      <w:r>
        <w:rPr>
          <w:spacing w:val="-1"/>
          <w:sz w:val="22"/>
          <w:szCs w:val="22"/>
        </w:rPr>
        <w:t>-</w:t>
      </w:r>
      <w:r>
        <w:rPr>
          <w:spacing w:val="-2"/>
          <w:sz w:val="22"/>
          <w:szCs w:val="22"/>
        </w:rPr>
        <w:t>7</w:t>
      </w:r>
      <w:r>
        <w:rPr>
          <w:spacing w:val="2"/>
          <w:sz w:val="22"/>
          <w:szCs w:val="22"/>
        </w:rPr>
        <w:t>98</w:t>
      </w:r>
      <w:r>
        <w:rPr>
          <w:sz w:val="22"/>
          <w:szCs w:val="22"/>
        </w:rPr>
        <w:t>.</w:t>
      </w:r>
    </w:p>
    <w:p w:rsidR="00BA720F" w:rsidRDefault="00BA720F">
      <w:pPr>
        <w:spacing w:before="11" w:line="200" w:lineRule="exact"/>
      </w:pPr>
    </w:p>
    <w:p w:rsidR="00BA720F" w:rsidRDefault="00D0740A">
      <w:pPr>
        <w:ind w:left="820" w:right="457" w:hanging="720"/>
        <w:rPr>
          <w:sz w:val="22"/>
          <w:szCs w:val="22"/>
        </w:rPr>
      </w:pPr>
      <w:r>
        <w:rPr>
          <w:spacing w:val="-1"/>
          <w:sz w:val="22"/>
          <w:szCs w:val="22"/>
        </w:rPr>
        <w:t>[</w:t>
      </w:r>
      <w:r>
        <w:rPr>
          <w:spacing w:val="2"/>
          <w:sz w:val="22"/>
          <w:szCs w:val="22"/>
        </w:rPr>
        <w:t>10</w:t>
      </w:r>
      <w:r>
        <w:rPr>
          <w:sz w:val="22"/>
          <w:szCs w:val="22"/>
        </w:rPr>
        <w:t xml:space="preserve">]     </w:t>
      </w:r>
      <w:r>
        <w:rPr>
          <w:spacing w:val="2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eg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B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eh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B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W.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1"/>
          <w:sz w:val="22"/>
          <w:szCs w:val="22"/>
        </w:rPr>
        <w:t>ei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</w:t>
      </w:r>
      <w:r>
        <w:rPr>
          <w:sz w:val="22"/>
          <w:szCs w:val="22"/>
        </w:rPr>
        <w:t>.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G</w:t>
      </w:r>
      <w:r>
        <w:rPr>
          <w:sz w:val="22"/>
          <w:szCs w:val="22"/>
        </w:rPr>
        <w:t>.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-1"/>
          <w:sz w:val="22"/>
          <w:szCs w:val="22"/>
        </w:rPr>
        <w:t>il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tti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“</w:t>
      </w:r>
      <w:r>
        <w:rPr>
          <w:spacing w:val="1"/>
          <w:sz w:val="22"/>
          <w:szCs w:val="22"/>
        </w:rPr>
        <w:t>U</w:t>
      </w:r>
      <w:r>
        <w:rPr>
          <w:spacing w:val="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tr</w:t>
      </w:r>
      <w:r>
        <w:rPr>
          <w:spacing w:val="2"/>
          <w:sz w:val="22"/>
          <w:szCs w:val="22"/>
        </w:rPr>
        <w:t>e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a</w:t>
      </w:r>
      <w:r>
        <w:rPr>
          <w:spacing w:val="-1"/>
          <w:sz w:val="22"/>
          <w:szCs w:val="22"/>
        </w:rPr>
        <w:t>li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sz w:val="22"/>
          <w:szCs w:val="22"/>
        </w:rPr>
        <w:t xml:space="preserve">o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ev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S</w:t>
      </w:r>
      <w:r>
        <w:rPr>
          <w:spacing w:val="5"/>
          <w:sz w:val="22"/>
          <w:szCs w:val="22"/>
        </w:rPr>
        <w:t>Q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j</w:t>
      </w:r>
      <w:r>
        <w:rPr>
          <w:spacing w:val="-2"/>
          <w:sz w:val="22"/>
          <w:szCs w:val="22"/>
        </w:rPr>
        <w:t>ec</w:t>
      </w:r>
      <w:r>
        <w:rPr>
          <w:spacing w:val="3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c</w:t>
      </w:r>
      <w:r>
        <w:rPr>
          <w:spacing w:val="-2"/>
          <w:sz w:val="22"/>
          <w:szCs w:val="22"/>
        </w:rPr>
        <w:t>ks</w:t>
      </w:r>
      <w:r>
        <w:rPr>
          <w:spacing w:val="1"/>
          <w:sz w:val="22"/>
          <w:szCs w:val="22"/>
        </w:rPr>
        <w:t>,</w:t>
      </w:r>
      <w:r>
        <w:rPr>
          <w:sz w:val="22"/>
          <w:szCs w:val="22"/>
        </w:rPr>
        <w:t>”</w:t>
      </w:r>
      <w:r>
        <w:rPr>
          <w:spacing w:val="-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i/>
          <w:spacing w:val="1"/>
          <w:sz w:val="22"/>
          <w:szCs w:val="22"/>
        </w:rPr>
        <w:t>P</w:t>
      </w:r>
      <w:r>
        <w:rPr>
          <w:i/>
          <w:spacing w:val="-2"/>
          <w:sz w:val="22"/>
          <w:szCs w:val="22"/>
        </w:rPr>
        <w:t>r</w:t>
      </w:r>
      <w:r>
        <w:rPr>
          <w:i/>
          <w:spacing w:val="2"/>
          <w:sz w:val="22"/>
          <w:szCs w:val="22"/>
        </w:rPr>
        <w:t>o</w:t>
      </w:r>
      <w:r>
        <w:rPr>
          <w:i/>
          <w:spacing w:val="-2"/>
          <w:sz w:val="22"/>
          <w:szCs w:val="22"/>
        </w:rPr>
        <w:t>cee</w:t>
      </w:r>
      <w:r>
        <w:rPr>
          <w:i/>
          <w:spacing w:val="2"/>
          <w:sz w:val="22"/>
          <w:szCs w:val="22"/>
        </w:rPr>
        <w:t>d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ng</w:t>
      </w:r>
      <w:r>
        <w:rPr>
          <w:i/>
          <w:sz w:val="22"/>
          <w:szCs w:val="22"/>
        </w:rPr>
        <w:t>s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o</w:t>
      </w:r>
      <w:r>
        <w:rPr>
          <w:i/>
          <w:sz w:val="22"/>
          <w:szCs w:val="22"/>
        </w:rPr>
        <w:t xml:space="preserve">f </w:t>
      </w:r>
      <w:r>
        <w:rPr>
          <w:i/>
          <w:spacing w:val="-1"/>
          <w:sz w:val="22"/>
          <w:szCs w:val="22"/>
        </w:rPr>
        <w:t>t</w:t>
      </w:r>
      <w:r>
        <w:rPr>
          <w:i/>
          <w:spacing w:val="2"/>
          <w:sz w:val="22"/>
          <w:szCs w:val="22"/>
        </w:rPr>
        <w:t>h</w:t>
      </w:r>
      <w:r>
        <w:rPr>
          <w:i/>
          <w:sz w:val="22"/>
          <w:szCs w:val="22"/>
        </w:rPr>
        <w:t>e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5</w:t>
      </w:r>
      <w:r>
        <w:rPr>
          <w:i/>
          <w:spacing w:val="-1"/>
          <w:sz w:val="22"/>
          <w:szCs w:val="22"/>
        </w:rPr>
        <w:t>t</w:t>
      </w:r>
      <w:r>
        <w:rPr>
          <w:i/>
          <w:sz w:val="22"/>
          <w:szCs w:val="22"/>
        </w:rPr>
        <w:t>h</w:t>
      </w:r>
      <w:r>
        <w:rPr>
          <w:i/>
          <w:spacing w:val="6"/>
          <w:sz w:val="22"/>
          <w:szCs w:val="22"/>
        </w:rPr>
        <w:t xml:space="preserve"> </w:t>
      </w:r>
      <w:r>
        <w:rPr>
          <w:i/>
          <w:spacing w:val="-5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n</w:t>
      </w:r>
      <w:r>
        <w:rPr>
          <w:i/>
          <w:spacing w:val="-1"/>
          <w:sz w:val="22"/>
          <w:szCs w:val="22"/>
        </w:rPr>
        <w:t>t</w:t>
      </w:r>
      <w:r>
        <w:rPr>
          <w:i/>
          <w:spacing w:val="-2"/>
          <w:sz w:val="22"/>
          <w:szCs w:val="22"/>
        </w:rPr>
        <w:t>er</w:t>
      </w:r>
      <w:r>
        <w:rPr>
          <w:i/>
          <w:spacing w:val="2"/>
          <w:sz w:val="22"/>
          <w:szCs w:val="22"/>
        </w:rPr>
        <w:t>na</w:t>
      </w:r>
      <w:r>
        <w:rPr>
          <w:i/>
          <w:spacing w:val="-1"/>
          <w:sz w:val="22"/>
          <w:szCs w:val="22"/>
        </w:rPr>
        <w:t>ti</w:t>
      </w:r>
      <w:r>
        <w:rPr>
          <w:i/>
          <w:spacing w:val="2"/>
          <w:sz w:val="22"/>
          <w:szCs w:val="22"/>
        </w:rPr>
        <w:t>ona</w:t>
      </w:r>
      <w:r>
        <w:rPr>
          <w:i/>
          <w:sz w:val="22"/>
          <w:szCs w:val="22"/>
        </w:rPr>
        <w:t xml:space="preserve">l </w:t>
      </w:r>
      <w:r>
        <w:rPr>
          <w:i/>
          <w:spacing w:val="-7"/>
          <w:sz w:val="22"/>
          <w:szCs w:val="22"/>
        </w:rPr>
        <w:t>w</w:t>
      </w:r>
      <w:r>
        <w:rPr>
          <w:i/>
          <w:spacing w:val="2"/>
          <w:sz w:val="22"/>
          <w:szCs w:val="22"/>
        </w:rPr>
        <w:t>o</w:t>
      </w:r>
      <w:r>
        <w:rPr>
          <w:i/>
          <w:spacing w:val="-2"/>
          <w:sz w:val="22"/>
          <w:szCs w:val="22"/>
        </w:rPr>
        <w:t>rks</w:t>
      </w:r>
      <w:r>
        <w:rPr>
          <w:i/>
          <w:spacing w:val="2"/>
          <w:sz w:val="22"/>
          <w:szCs w:val="22"/>
        </w:rPr>
        <w:t>ho</w:t>
      </w:r>
      <w:r>
        <w:rPr>
          <w:i/>
          <w:sz w:val="22"/>
          <w:szCs w:val="22"/>
        </w:rPr>
        <w:t>p</w:t>
      </w:r>
      <w:r>
        <w:rPr>
          <w:i/>
          <w:spacing w:val="3"/>
          <w:sz w:val="22"/>
          <w:szCs w:val="22"/>
        </w:rPr>
        <w:t xml:space="preserve"> </w:t>
      </w:r>
      <w:r>
        <w:rPr>
          <w:i/>
          <w:spacing w:val="-2"/>
          <w:sz w:val="22"/>
          <w:szCs w:val="22"/>
        </w:rPr>
        <w:t>o</w:t>
      </w:r>
      <w:r>
        <w:rPr>
          <w:i/>
          <w:sz w:val="22"/>
          <w:szCs w:val="22"/>
        </w:rPr>
        <w:t>n</w:t>
      </w:r>
      <w:r>
        <w:rPr>
          <w:i/>
          <w:spacing w:val="3"/>
          <w:sz w:val="22"/>
          <w:szCs w:val="22"/>
        </w:rPr>
        <w:t xml:space="preserve"> </w:t>
      </w:r>
      <w:r>
        <w:rPr>
          <w:i/>
          <w:spacing w:val="-2"/>
          <w:sz w:val="22"/>
          <w:szCs w:val="22"/>
        </w:rPr>
        <w:t>S</w:t>
      </w:r>
      <w:r>
        <w:rPr>
          <w:i/>
          <w:spacing w:val="2"/>
          <w:sz w:val="22"/>
          <w:szCs w:val="22"/>
        </w:rPr>
        <w:t>o</w:t>
      </w:r>
      <w:r>
        <w:rPr>
          <w:i/>
          <w:spacing w:val="-1"/>
          <w:sz w:val="22"/>
          <w:szCs w:val="22"/>
        </w:rPr>
        <w:t>ft</w:t>
      </w:r>
      <w:r>
        <w:rPr>
          <w:i/>
          <w:spacing w:val="-7"/>
          <w:sz w:val="22"/>
          <w:szCs w:val="22"/>
        </w:rPr>
        <w:t>w</w:t>
      </w:r>
      <w:r>
        <w:rPr>
          <w:i/>
          <w:spacing w:val="6"/>
          <w:sz w:val="22"/>
          <w:szCs w:val="22"/>
        </w:rPr>
        <w:t>a</w:t>
      </w:r>
      <w:r>
        <w:rPr>
          <w:i/>
          <w:spacing w:val="-2"/>
          <w:sz w:val="22"/>
          <w:szCs w:val="22"/>
        </w:rPr>
        <w:t>r</w:t>
      </w:r>
      <w:r>
        <w:rPr>
          <w:i/>
          <w:sz w:val="22"/>
          <w:szCs w:val="22"/>
        </w:rPr>
        <w:t xml:space="preserve">e </w:t>
      </w:r>
      <w:r>
        <w:rPr>
          <w:i/>
          <w:spacing w:val="-2"/>
          <w:sz w:val="22"/>
          <w:szCs w:val="22"/>
        </w:rPr>
        <w:t>e</w:t>
      </w:r>
      <w:r>
        <w:rPr>
          <w:i/>
          <w:spacing w:val="2"/>
          <w:sz w:val="22"/>
          <w:szCs w:val="22"/>
        </w:rPr>
        <w:t>ng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n</w:t>
      </w:r>
      <w:r>
        <w:rPr>
          <w:i/>
          <w:spacing w:val="-2"/>
          <w:sz w:val="22"/>
          <w:szCs w:val="22"/>
        </w:rPr>
        <w:t>eer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n</w:t>
      </w:r>
      <w:r>
        <w:rPr>
          <w:i/>
          <w:sz w:val="22"/>
          <w:szCs w:val="22"/>
        </w:rPr>
        <w:t>g</w:t>
      </w:r>
      <w:r>
        <w:rPr>
          <w:i/>
          <w:spacing w:val="3"/>
          <w:sz w:val="22"/>
          <w:szCs w:val="22"/>
        </w:rPr>
        <w:t xml:space="preserve"> </w:t>
      </w:r>
      <w:r>
        <w:rPr>
          <w:i/>
          <w:spacing w:val="-2"/>
          <w:sz w:val="22"/>
          <w:szCs w:val="22"/>
        </w:rPr>
        <w:t>a</w:t>
      </w:r>
      <w:r>
        <w:rPr>
          <w:i/>
          <w:spacing w:val="2"/>
          <w:sz w:val="22"/>
          <w:szCs w:val="22"/>
        </w:rPr>
        <w:t>n</w:t>
      </w:r>
      <w:r>
        <w:rPr>
          <w:i/>
          <w:sz w:val="22"/>
          <w:szCs w:val="22"/>
        </w:rPr>
        <w:t>d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pacing w:val="1"/>
          <w:sz w:val="22"/>
          <w:szCs w:val="22"/>
        </w:rPr>
        <w:t>m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dd</w:t>
      </w:r>
      <w:r>
        <w:rPr>
          <w:i/>
          <w:spacing w:val="-1"/>
          <w:sz w:val="22"/>
          <w:szCs w:val="22"/>
        </w:rPr>
        <w:t>l</w:t>
      </w:r>
      <w:r>
        <w:rPr>
          <w:i/>
          <w:spacing w:val="-2"/>
          <w:sz w:val="22"/>
          <w:szCs w:val="22"/>
        </w:rPr>
        <w:t>e</w:t>
      </w:r>
      <w:r>
        <w:rPr>
          <w:i/>
          <w:spacing w:val="-7"/>
          <w:sz w:val="22"/>
          <w:szCs w:val="22"/>
        </w:rPr>
        <w:t>w</w:t>
      </w:r>
      <w:r>
        <w:rPr>
          <w:i/>
          <w:spacing w:val="2"/>
          <w:sz w:val="22"/>
          <w:szCs w:val="22"/>
        </w:rPr>
        <w:t>a</w:t>
      </w:r>
      <w:r>
        <w:rPr>
          <w:i/>
          <w:spacing w:val="-2"/>
          <w:sz w:val="22"/>
          <w:szCs w:val="22"/>
        </w:rPr>
        <w:t>re</w:t>
      </w:r>
      <w:r>
        <w:rPr>
          <w:i/>
          <w:sz w:val="22"/>
          <w:szCs w:val="22"/>
        </w:rPr>
        <w:t>,</w:t>
      </w:r>
      <w:r>
        <w:rPr>
          <w:i/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2005</w:t>
      </w:r>
      <w:r>
        <w:rPr>
          <w:sz w:val="22"/>
          <w:szCs w:val="22"/>
        </w:rPr>
        <w:t>,</w:t>
      </w:r>
      <w:r>
        <w:rPr>
          <w:spacing w:val="-2"/>
          <w:sz w:val="22"/>
          <w:szCs w:val="22"/>
        </w:rPr>
        <w:t xml:space="preserve"> p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.</w:t>
      </w:r>
      <w:r>
        <w:rPr>
          <w:spacing w:val="-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1</w:t>
      </w:r>
      <w:r>
        <w:rPr>
          <w:spacing w:val="-2"/>
          <w:sz w:val="22"/>
          <w:szCs w:val="22"/>
        </w:rPr>
        <w:t>0</w:t>
      </w:r>
      <w:r>
        <w:rPr>
          <w:spacing w:val="4"/>
          <w:sz w:val="22"/>
          <w:szCs w:val="22"/>
        </w:rPr>
        <w:t>6</w:t>
      </w:r>
      <w:r>
        <w:rPr>
          <w:spacing w:val="-1"/>
          <w:sz w:val="22"/>
          <w:szCs w:val="22"/>
        </w:rPr>
        <w:t>-</w:t>
      </w:r>
      <w:r>
        <w:rPr>
          <w:spacing w:val="-2"/>
          <w:sz w:val="22"/>
          <w:szCs w:val="22"/>
        </w:rPr>
        <w:t>1</w:t>
      </w:r>
      <w:r>
        <w:rPr>
          <w:spacing w:val="2"/>
          <w:sz w:val="22"/>
          <w:szCs w:val="22"/>
        </w:rPr>
        <w:t>13</w:t>
      </w:r>
      <w:r>
        <w:rPr>
          <w:sz w:val="22"/>
          <w:szCs w:val="22"/>
        </w:rPr>
        <w:t>.</w:t>
      </w:r>
    </w:p>
    <w:p w:rsidR="00BA720F" w:rsidRDefault="00BA720F">
      <w:pPr>
        <w:spacing w:before="10" w:line="240" w:lineRule="exact"/>
        <w:rPr>
          <w:sz w:val="24"/>
          <w:szCs w:val="24"/>
        </w:rPr>
      </w:pPr>
    </w:p>
    <w:p w:rsidR="00BA720F" w:rsidRDefault="00D0740A">
      <w:pPr>
        <w:ind w:left="820" w:right="82" w:hanging="720"/>
        <w:rPr>
          <w:sz w:val="22"/>
          <w:szCs w:val="22"/>
        </w:rPr>
      </w:pPr>
      <w:r>
        <w:rPr>
          <w:spacing w:val="-1"/>
          <w:sz w:val="22"/>
          <w:szCs w:val="22"/>
        </w:rPr>
        <w:t>[</w:t>
      </w:r>
      <w:r>
        <w:rPr>
          <w:spacing w:val="2"/>
          <w:sz w:val="22"/>
          <w:szCs w:val="22"/>
        </w:rPr>
        <w:t>11</w:t>
      </w:r>
      <w:r>
        <w:rPr>
          <w:sz w:val="22"/>
          <w:szCs w:val="22"/>
        </w:rPr>
        <w:t xml:space="preserve">]     </w:t>
      </w:r>
      <w:r>
        <w:rPr>
          <w:spacing w:val="2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h</w:t>
      </w:r>
      <w:r>
        <w:rPr>
          <w:spacing w:val="-1"/>
          <w:sz w:val="22"/>
          <w:szCs w:val="22"/>
        </w:rPr>
        <w:t>ri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ey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</w:t>
      </w:r>
      <w:r>
        <w:rPr>
          <w:spacing w:val="2"/>
          <w:sz w:val="22"/>
          <w:szCs w:val="22"/>
        </w:rPr>
        <w:t>2002</w:t>
      </w:r>
      <w:r>
        <w:rPr>
          <w:spacing w:val="-1"/>
          <w:sz w:val="22"/>
          <w:szCs w:val="22"/>
        </w:rPr>
        <w:t>)</w:t>
      </w:r>
      <w:r>
        <w:rPr>
          <w:sz w:val="22"/>
          <w:szCs w:val="22"/>
        </w:rPr>
        <w:t>.</w:t>
      </w:r>
      <w:r>
        <w:rPr>
          <w:spacing w:val="1"/>
          <w:sz w:val="22"/>
          <w:szCs w:val="22"/>
        </w:rPr>
        <w:t xml:space="preserve"> </w:t>
      </w:r>
      <w:r>
        <w:rPr>
          <w:i/>
          <w:spacing w:val="1"/>
          <w:sz w:val="22"/>
          <w:szCs w:val="22"/>
        </w:rPr>
        <w:t>A</w:t>
      </w:r>
      <w:r>
        <w:rPr>
          <w:i/>
          <w:spacing w:val="2"/>
          <w:sz w:val="22"/>
          <w:szCs w:val="22"/>
        </w:rPr>
        <w:t>d</w:t>
      </w:r>
      <w:r>
        <w:rPr>
          <w:i/>
          <w:spacing w:val="-2"/>
          <w:sz w:val="22"/>
          <w:szCs w:val="22"/>
        </w:rPr>
        <w:t>va</w:t>
      </w:r>
      <w:r>
        <w:rPr>
          <w:i/>
          <w:spacing w:val="2"/>
          <w:sz w:val="22"/>
          <w:szCs w:val="22"/>
        </w:rPr>
        <w:t>n</w:t>
      </w:r>
      <w:r>
        <w:rPr>
          <w:i/>
          <w:spacing w:val="-2"/>
          <w:sz w:val="22"/>
          <w:szCs w:val="22"/>
        </w:rPr>
        <w:t>ce</w:t>
      </w:r>
      <w:r>
        <w:rPr>
          <w:i/>
          <w:sz w:val="22"/>
          <w:szCs w:val="22"/>
        </w:rPr>
        <w:t>d</w:t>
      </w:r>
      <w:r>
        <w:rPr>
          <w:i/>
          <w:spacing w:val="3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S</w:t>
      </w:r>
      <w:r>
        <w:rPr>
          <w:i/>
          <w:spacing w:val="-3"/>
          <w:sz w:val="22"/>
          <w:szCs w:val="22"/>
        </w:rPr>
        <w:t>Q</w:t>
      </w:r>
      <w:r>
        <w:rPr>
          <w:i/>
          <w:sz w:val="22"/>
          <w:szCs w:val="22"/>
        </w:rPr>
        <w:t>L</w:t>
      </w:r>
      <w:r>
        <w:rPr>
          <w:i/>
          <w:spacing w:val="2"/>
          <w:sz w:val="22"/>
          <w:szCs w:val="22"/>
        </w:rPr>
        <w:t xml:space="preserve"> </w:t>
      </w:r>
      <w:r>
        <w:rPr>
          <w:i/>
          <w:spacing w:val="-1"/>
          <w:sz w:val="22"/>
          <w:szCs w:val="22"/>
        </w:rPr>
        <w:t>I</w:t>
      </w:r>
      <w:r>
        <w:rPr>
          <w:i/>
          <w:spacing w:val="2"/>
          <w:sz w:val="22"/>
          <w:szCs w:val="22"/>
        </w:rPr>
        <w:t>n</w:t>
      </w:r>
      <w:r>
        <w:rPr>
          <w:i/>
          <w:spacing w:val="-1"/>
          <w:sz w:val="22"/>
          <w:szCs w:val="22"/>
        </w:rPr>
        <w:t>j</w:t>
      </w:r>
      <w:r>
        <w:rPr>
          <w:i/>
          <w:spacing w:val="-2"/>
          <w:sz w:val="22"/>
          <w:szCs w:val="22"/>
        </w:rPr>
        <w:t>ec</w:t>
      </w:r>
      <w:r>
        <w:rPr>
          <w:i/>
          <w:spacing w:val="-1"/>
          <w:sz w:val="22"/>
          <w:szCs w:val="22"/>
        </w:rPr>
        <w:t>ti</w:t>
      </w:r>
      <w:r>
        <w:rPr>
          <w:i/>
          <w:spacing w:val="2"/>
          <w:sz w:val="22"/>
          <w:szCs w:val="22"/>
        </w:rPr>
        <w:t>o</w:t>
      </w:r>
      <w:r>
        <w:rPr>
          <w:i/>
          <w:sz w:val="22"/>
          <w:szCs w:val="22"/>
        </w:rPr>
        <w:t>n</w:t>
      </w:r>
      <w:r>
        <w:rPr>
          <w:i/>
          <w:spacing w:val="-1"/>
          <w:sz w:val="22"/>
          <w:szCs w:val="22"/>
        </w:rPr>
        <w:t xml:space="preserve"> I</w:t>
      </w:r>
      <w:r>
        <w:rPr>
          <w:i/>
          <w:sz w:val="22"/>
          <w:szCs w:val="22"/>
        </w:rPr>
        <w:t>n</w:t>
      </w:r>
      <w:r>
        <w:rPr>
          <w:i/>
          <w:spacing w:val="3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S</w:t>
      </w:r>
      <w:r>
        <w:rPr>
          <w:i/>
          <w:spacing w:val="-3"/>
          <w:sz w:val="22"/>
          <w:szCs w:val="22"/>
        </w:rPr>
        <w:t>Q</w:t>
      </w:r>
      <w:r>
        <w:rPr>
          <w:i/>
          <w:sz w:val="22"/>
          <w:szCs w:val="22"/>
        </w:rPr>
        <w:t>L</w:t>
      </w:r>
      <w:r>
        <w:rPr>
          <w:i/>
          <w:spacing w:val="-2"/>
          <w:sz w:val="22"/>
          <w:szCs w:val="22"/>
        </w:rPr>
        <w:t xml:space="preserve"> </w:t>
      </w:r>
      <w:r>
        <w:rPr>
          <w:i/>
          <w:spacing w:val="2"/>
          <w:sz w:val="22"/>
          <w:szCs w:val="22"/>
        </w:rPr>
        <w:t>S</w:t>
      </w:r>
      <w:r>
        <w:rPr>
          <w:i/>
          <w:spacing w:val="-2"/>
          <w:sz w:val="22"/>
          <w:szCs w:val="22"/>
        </w:rPr>
        <w:t>erve</w:t>
      </w:r>
      <w:r>
        <w:rPr>
          <w:i/>
          <w:sz w:val="22"/>
          <w:szCs w:val="22"/>
        </w:rPr>
        <w:t>r</w:t>
      </w:r>
      <w:r>
        <w:rPr>
          <w:i/>
          <w:spacing w:val="-1"/>
          <w:sz w:val="22"/>
          <w:szCs w:val="22"/>
        </w:rPr>
        <w:t xml:space="preserve"> </w:t>
      </w:r>
      <w:r>
        <w:rPr>
          <w:i/>
          <w:spacing w:val="1"/>
          <w:sz w:val="22"/>
          <w:szCs w:val="22"/>
        </w:rPr>
        <w:t>A</w:t>
      </w:r>
      <w:r>
        <w:rPr>
          <w:i/>
          <w:spacing w:val="2"/>
          <w:sz w:val="22"/>
          <w:szCs w:val="22"/>
        </w:rPr>
        <w:t>pp</w:t>
      </w:r>
      <w:r>
        <w:rPr>
          <w:i/>
          <w:spacing w:val="-1"/>
          <w:sz w:val="22"/>
          <w:szCs w:val="22"/>
        </w:rPr>
        <w:t>li</w:t>
      </w:r>
      <w:r>
        <w:rPr>
          <w:i/>
          <w:spacing w:val="-2"/>
          <w:sz w:val="22"/>
          <w:szCs w:val="22"/>
        </w:rPr>
        <w:t>c</w:t>
      </w:r>
      <w:r>
        <w:rPr>
          <w:i/>
          <w:spacing w:val="2"/>
          <w:sz w:val="22"/>
          <w:szCs w:val="22"/>
        </w:rPr>
        <w:t>a</w:t>
      </w:r>
      <w:r>
        <w:rPr>
          <w:i/>
          <w:spacing w:val="-1"/>
          <w:sz w:val="22"/>
          <w:szCs w:val="22"/>
        </w:rPr>
        <w:t>ti</w:t>
      </w:r>
      <w:r>
        <w:rPr>
          <w:i/>
          <w:spacing w:val="2"/>
          <w:sz w:val="22"/>
          <w:szCs w:val="22"/>
        </w:rPr>
        <w:t>on</w:t>
      </w:r>
      <w:r>
        <w:rPr>
          <w:i/>
          <w:spacing w:val="-2"/>
          <w:sz w:val="22"/>
          <w:szCs w:val="22"/>
        </w:rPr>
        <w:t>s</w:t>
      </w:r>
      <w:r>
        <w:rPr>
          <w:i/>
          <w:sz w:val="22"/>
          <w:szCs w:val="22"/>
        </w:rPr>
        <w:t xml:space="preserve">. </w:t>
      </w:r>
      <w:r>
        <w:rPr>
          <w:i/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[</w:t>
      </w:r>
      <w:r>
        <w:rPr>
          <w:spacing w:val="1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li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e</w:t>
      </w:r>
      <w:r>
        <w:rPr>
          <w:spacing w:val="-1"/>
          <w:sz w:val="22"/>
          <w:szCs w:val="22"/>
        </w:rPr>
        <w:t>]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</w:t>
      </w:r>
      <w:r>
        <w:rPr>
          <w:spacing w:val="2"/>
          <w:sz w:val="22"/>
          <w:szCs w:val="22"/>
        </w:rPr>
        <w:t>v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pacing w:val="3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: </w:t>
      </w:r>
      <w:hyperlink r:id="rId15">
        <w:r>
          <w:rPr>
            <w:color w:val="0000FF"/>
            <w:spacing w:val="-2"/>
            <w:sz w:val="22"/>
            <w:szCs w:val="22"/>
            <w:u w:val="single" w:color="0000FF"/>
          </w:rPr>
          <w:t>h</w:t>
        </w:r>
        <w:r>
          <w:rPr>
            <w:color w:val="0000FF"/>
            <w:spacing w:val="-1"/>
            <w:sz w:val="22"/>
            <w:szCs w:val="22"/>
            <w:u w:val="single" w:color="0000FF"/>
          </w:rPr>
          <w:t>tt</w:t>
        </w:r>
        <w:r>
          <w:rPr>
            <w:color w:val="0000FF"/>
            <w:spacing w:val="2"/>
            <w:sz w:val="22"/>
            <w:szCs w:val="22"/>
            <w:u w:val="single" w:color="0000FF"/>
          </w:rPr>
          <w:t>p</w:t>
        </w:r>
        <w:r>
          <w:rPr>
            <w:color w:val="0000FF"/>
            <w:spacing w:val="-1"/>
            <w:sz w:val="22"/>
            <w:szCs w:val="22"/>
            <w:u w:val="single" w:color="0000FF"/>
          </w:rPr>
          <w:t>:/</w:t>
        </w:r>
        <w:r>
          <w:rPr>
            <w:color w:val="0000FF"/>
            <w:spacing w:val="3"/>
            <w:sz w:val="22"/>
            <w:szCs w:val="22"/>
            <w:u w:val="single" w:color="0000FF"/>
          </w:rPr>
          <w:t>/</w:t>
        </w:r>
        <w:r>
          <w:rPr>
            <w:color w:val="0000FF"/>
            <w:spacing w:val="-2"/>
            <w:sz w:val="22"/>
            <w:szCs w:val="22"/>
            <w:u w:val="single" w:color="0000FF"/>
          </w:rPr>
          <w:t>v</w:t>
        </w:r>
        <w:r>
          <w:rPr>
            <w:color w:val="0000FF"/>
            <w:spacing w:val="1"/>
            <w:sz w:val="22"/>
            <w:szCs w:val="22"/>
            <w:u w:val="single" w:color="0000FF"/>
          </w:rPr>
          <w:t>m</w:t>
        </w:r>
        <w:r>
          <w:rPr>
            <w:color w:val="0000FF"/>
            <w:spacing w:val="-2"/>
            <w:sz w:val="22"/>
            <w:szCs w:val="22"/>
            <w:u w:val="single" w:color="0000FF"/>
          </w:rPr>
          <w:t>g</w:t>
        </w:r>
        <w:r>
          <w:rPr>
            <w:color w:val="0000FF"/>
            <w:spacing w:val="1"/>
            <w:sz w:val="22"/>
            <w:szCs w:val="22"/>
            <w:u w:val="single" w:color="0000FF"/>
          </w:rPr>
          <w:t>.</w:t>
        </w:r>
        <w:r>
          <w:rPr>
            <w:color w:val="0000FF"/>
            <w:spacing w:val="2"/>
            <w:sz w:val="22"/>
            <w:szCs w:val="22"/>
            <w:u w:val="single" w:color="0000FF"/>
          </w:rPr>
          <w:t>pp</w:t>
        </w:r>
        <w:r>
          <w:rPr>
            <w:color w:val="0000FF"/>
            <w:spacing w:val="1"/>
            <w:sz w:val="22"/>
            <w:szCs w:val="22"/>
            <w:u w:val="single" w:color="0000FF"/>
          </w:rPr>
          <w:t>.</w:t>
        </w:r>
        <w:r>
          <w:rPr>
            <w:color w:val="0000FF"/>
            <w:spacing w:val="-2"/>
            <w:sz w:val="22"/>
            <w:szCs w:val="22"/>
            <w:u w:val="single" w:color="0000FF"/>
          </w:rPr>
          <w:t>ua</w:t>
        </w:r>
        <w:r>
          <w:rPr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color w:val="0000FF"/>
            <w:spacing w:val="2"/>
            <w:sz w:val="22"/>
            <w:szCs w:val="22"/>
            <w:u w:val="single" w:color="0000FF"/>
          </w:rPr>
          <w:t>boo</w:t>
        </w:r>
        <w:r>
          <w:rPr>
            <w:color w:val="0000FF"/>
            <w:spacing w:val="-2"/>
            <w:sz w:val="22"/>
            <w:szCs w:val="22"/>
            <w:u w:val="single" w:color="0000FF"/>
          </w:rPr>
          <w:t>ks</w:t>
        </w:r>
        <w:r>
          <w:rPr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color w:val="0000FF"/>
            <w:sz w:val="22"/>
            <w:szCs w:val="22"/>
            <w:u w:val="single" w:color="0000FF"/>
          </w:rPr>
          <w:t>%</w:t>
        </w:r>
        <w:r>
          <w:rPr>
            <w:color w:val="0000FF"/>
            <w:spacing w:val="1"/>
            <w:sz w:val="22"/>
            <w:szCs w:val="22"/>
            <w:u w:val="single" w:color="0000FF"/>
          </w:rPr>
          <w:t>D</w:t>
        </w:r>
        <w:r>
          <w:rPr>
            <w:color w:val="0000FF"/>
            <w:spacing w:val="2"/>
            <w:sz w:val="22"/>
            <w:szCs w:val="22"/>
            <w:u w:val="single" w:color="0000FF"/>
          </w:rPr>
          <w:t>0</w:t>
        </w:r>
        <w:r>
          <w:rPr>
            <w:color w:val="0000FF"/>
            <w:sz w:val="22"/>
            <w:szCs w:val="22"/>
            <w:u w:val="single" w:color="0000FF"/>
          </w:rPr>
          <w:t>%</w:t>
        </w:r>
        <w:r>
          <w:rPr>
            <w:color w:val="0000FF"/>
            <w:spacing w:val="2"/>
            <w:sz w:val="22"/>
            <w:szCs w:val="22"/>
            <w:u w:val="single" w:color="0000FF"/>
          </w:rPr>
          <w:t>9</w:t>
        </w:r>
        <w:r>
          <w:rPr>
            <w:color w:val="0000FF"/>
            <w:spacing w:val="-3"/>
            <w:sz w:val="22"/>
            <w:szCs w:val="22"/>
            <w:u w:val="single" w:color="0000FF"/>
          </w:rPr>
          <w:t>A</w:t>
        </w:r>
        <w:r>
          <w:rPr>
            <w:color w:val="0000FF"/>
            <w:sz w:val="22"/>
            <w:szCs w:val="22"/>
            <w:u w:val="single" w:color="0000FF"/>
          </w:rPr>
          <w:t>%</w:t>
        </w:r>
        <w:r>
          <w:rPr>
            <w:color w:val="0000FF"/>
            <w:spacing w:val="1"/>
            <w:sz w:val="22"/>
            <w:szCs w:val="22"/>
            <w:u w:val="single" w:color="0000FF"/>
          </w:rPr>
          <w:t>D</w:t>
        </w:r>
        <w:r>
          <w:rPr>
            <w:color w:val="0000FF"/>
            <w:spacing w:val="-2"/>
            <w:sz w:val="22"/>
            <w:szCs w:val="22"/>
            <w:u w:val="single" w:color="0000FF"/>
          </w:rPr>
          <w:t>0</w:t>
        </w:r>
        <w:r>
          <w:rPr>
            <w:color w:val="0000FF"/>
            <w:sz w:val="22"/>
            <w:szCs w:val="22"/>
            <w:u w:val="single" w:color="0000FF"/>
          </w:rPr>
          <w:t>%</w:t>
        </w:r>
        <w:r>
          <w:rPr>
            <w:color w:val="0000FF"/>
            <w:spacing w:val="1"/>
            <w:sz w:val="22"/>
            <w:szCs w:val="22"/>
            <w:u w:val="single" w:color="0000FF"/>
          </w:rPr>
          <w:t>B</w:t>
        </w:r>
        <w:r>
          <w:rPr>
            <w:color w:val="0000FF"/>
            <w:spacing w:val="-2"/>
            <w:sz w:val="22"/>
            <w:szCs w:val="22"/>
            <w:u w:val="single" w:color="0000FF"/>
          </w:rPr>
          <w:t>E</w:t>
        </w:r>
        <w:r>
          <w:rPr>
            <w:color w:val="0000FF"/>
            <w:sz w:val="22"/>
            <w:szCs w:val="22"/>
            <w:u w:val="single" w:color="0000FF"/>
          </w:rPr>
          <w:t>%</w:t>
        </w:r>
        <w:r>
          <w:rPr>
            <w:color w:val="0000FF"/>
            <w:spacing w:val="1"/>
            <w:sz w:val="22"/>
            <w:szCs w:val="22"/>
            <w:u w:val="single" w:color="0000FF"/>
          </w:rPr>
          <w:t>D</w:t>
        </w:r>
        <w:r>
          <w:rPr>
            <w:color w:val="0000FF"/>
            <w:spacing w:val="2"/>
            <w:sz w:val="22"/>
            <w:szCs w:val="22"/>
            <w:u w:val="single" w:color="0000FF"/>
          </w:rPr>
          <w:t>0</w:t>
        </w:r>
        <w:r>
          <w:rPr>
            <w:color w:val="0000FF"/>
            <w:sz w:val="22"/>
            <w:szCs w:val="22"/>
            <w:u w:val="single" w:color="0000FF"/>
          </w:rPr>
          <w:t>%</w:t>
        </w:r>
        <w:r>
          <w:rPr>
            <w:color w:val="0000FF"/>
            <w:spacing w:val="1"/>
            <w:sz w:val="22"/>
            <w:szCs w:val="22"/>
            <w:u w:val="single" w:color="0000FF"/>
          </w:rPr>
          <w:t>B</w:t>
        </w:r>
        <w:r>
          <w:rPr>
            <w:color w:val="0000FF"/>
            <w:spacing w:val="-2"/>
            <w:sz w:val="22"/>
            <w:szCs w:val="22"/>
            <w:u w:val="single" w:color="0000FF"/>
          </w:rPr>
          <w:t>F</w:t>
        </w:r>
        <w:r>
          <w:rPr>
            <w:color w:val="0000FF"/>
            <w:sz w:val="22"/>
            <w:szCs w:val="22"/>
            <w:u w:val="single" w:color="0000FF"/>
          </w:rPr>
          <w:t>%</w:t>
        </w:r>
        <w:r>
          <w:rPr>
            <w:color w:val="0000FF"/>
            <w:spacing w:val="-3"/>
            <w:sz w:val="22"/>
            <w:szCs w:val="22"/>
            <w:u w:val="single" w:color="0000FF"/>
          </w:rPr>
          <w:t>D</w:t>
        </w:r>
        <w:r>
          <w:rPr>
            <w:color w:val="0000FF"/>
            <w:spacing w:val="2"/>
            <w:sz w:val="22"/>
            <w:szCs w:val="22"/>
            <w:u w:val="single" w:color="0000FF"/>
          </w:rPr>
          <w:t>1</w:t>
        </w:r>
        <w:r>
          <w:rPr>
            <w:color w:val="0000FF"/>
            <w:spacing w:val="-3"/>
            <w:sz w:val="22"/>
            <w:szCs w:val="22"/>
            <w:u w:val="single" w:color="0000FF"/>
          </w:rPr>
          <w:t>%</w:t>
        </w:r>
        <w:r>
          <w:rPr>
            <w:color w:val="0000FF"/>
            <w:spacing w:val="2"/>
            <w:sz w:val="22"/>
            <w:szCs w:val="22"/>
            <w:u w:val="single" w:color="0000FF"/>
          </w:rPr>
          <w:t>8</w:t>
        </w:r>
        <w:r>
          <w:rPr>
            <w:color w:val="0000FF"/>
            <w:spacing w:val="1"/>
            <w:sz w:val="22"/>
            <w:szCs w:val="22"/>
            <w:u w:val="single" w:color="0000FF"/>
          </w:rPr>
          <w:t>C</w:t>
        </w:r>
        <w:r>
          <w:rPr>
            <w:color w:val="0000FF"/>
            <w:sz w:val="22"/>
            <w:szCs w:val="22"/>
            <w:u w:val="single" w:color="0000FF"/>
          </w:rPr>
          <w:t>%</w:t>
        </w:r>
        <w:r>
          <w:rPr>
            <w:color w:val="0000FF"/>
            <w:spacing w:val="-3"/>
            <w:sz w:val="22"/>
            <w:szCs w:val="22"/>
            <w:u w:val="single" w:color="0000FF"/>
          </w:rPr>
          <w:t>D</w:t>
        </w:r>
        <w:r>
          <w:rPr>
            <w:color w:val="0000FF"/>
            <w:spacing w:val="2"/>
            <w:sz w:val="22"/>
            <w:szCs w:val="22"/>
            <w:u w:val="single" w:color="0000FF"/>
          </w:rPr>
          <w:t>1</w:t>
        </w:r>
        <w:r>
          <w:rPr>
            <w:color w:val="0000FF"/>
            <w:sz w:val="22"/>
            <w:szCs w:val="22"/>
            <w:u w:val="single" w:color="0000FF"/>
          </w:rPr>
          <w:t>%</w:t>
        </w:r>
        <w:r>
          <w:rPr>
            <w:color w:val="0000FF"/>
            <w:spacing w:val="-2"/>
            <w:sz w:val="22"/>
            <w:szCs w:val="22"/>
            <w:u w:val="single" w:color="0000FF"/>
          </w:rPr>
          <w:t>8</w:t>
        </w:r>
        <w:r>
          <w:rPr>
            <w:color w:val="0000FF"/>
            <w:spacing w:val="1"/>
            <w:sz w:val="22"/>
            <w:szCs w:val="22"/>
            <w:u w:val="single" w:color="0000FF"/>
          </w:rPr>
          <w:t>E</w:t>
        </w:r>
        <w:r>
          <w:rPr>
            <w:color w:val="0000FF"/>
            <w:sz w:val="22"/>
            <w:szCs w:val="22"/>
            <w:u w:val="single" w:color="0000FF"/>
          </w:rPr>
          <w:t>%</w:t>
        </w:r>
        <w:r>
          <w:rPr>
            <w:color w:val="0000FF"/>
            <w:spacing w:val="-3"/>
            <w:sz w:val="22"/>
            <w:szCs w:val="22"/>
            <w:u w:val="single" w:color="0000FF"/>
          </w:rPr>
          <w:t>D</w:t>
        </w:r>
        <w:r>
          <w:rPr>
            <w:color w:val="0000FF"/>
            <w:spacing w:val="2"/>
            <w:sz w:val="22"/>
            <w:szCs w:val="22"/>
            <w:u w:val="single" w:color="0000FF"/>
          </w:rPr>
          <w:t>1</w:t>
        </w:r>
        <w:r>
          <w:rPr>
            <w:color w:val="0000FF"/>
            <w:spacing w:val="-3"/>
            <w:sz w:val="22"/>
            <w:szCs w:val="22"/>
            <w:u w:val="single" w:color="0000FF"/>
          </w:rPr>
          <w:t>%</w:t>
        </w:r>
        <w:r>
          <w:rPr>
            <w:color w:val="0000FF"/>
            <w:spacing w:val="2"/>
            <w:sz w:val="22"/>
            <w:szCs w:val="22"/>
            <w:u w:val="single" w:color="0000FF"/>
          </w:rPr>
          <w:t>82</w:t>
        </w:r>
        <w:r>
          <w:rPr>
            <w:color w:val="0000FF"/>
            <w:spacing w:val="-3"/>
            <w:sz w:val="22"/>
            <w:szCs w:val="22"/>
            <w:u w:val="single" w:color="0000FF"/>
          </w:rPr>
          <w:t>%</w:t>
        </w:r>
        <w:r>
          <w:rPr>
            <w:color w:val="0000FF"/>
            <w:spacing w:val="1"/>
            <w:sz w:val="22"/>
            <w:szCs w:val="22"/>
            <w:u w:val="single" w:color="0000FF"/>
          </w:rPr>
          <w:t>D</w:t>
        </w:r>
        <w:r>
          <w:rPr>
            <w:color w:val="0000FF"/>
            <w:spacing w:val="-2"/>
            <w:sz w:val="22"/>
            <w:szCs w:val="22"/>
            <w:u w:val="single" w:color="0000FF"/>
          </w:rPr>
          <w:t>0</w:t>
        </w:r>
        <w:r>
          <w:rPr>
            <w:color w:val="0000FF"/>
            <w:sz w:val="22"/>
            <w:szCs w:val="22"/>
            <w:u w:val="single" w:color="0000FF"/>
          </w:rPr>
          <w:t>%</w:t>
        </w:r>
        <w:r>
          <w:rPr>
            <w:color w:val="0000FF"/>
            <w:spacing w:val="1"/>
            <w:sz w:val="22"/>
            <w:szCs w:val="22"/>
            <w:u w:val="single" w:color="0000FF"/>
          </w:rPr>
          <w:t>B</w:t>
        </w:r>
        <w:r>
          <w:rPr>
            <w:color w:val="0000FF"/>
            <w:spacing w:val="2"/>
            <w:sz w:val="22"/>
            <w:szCs w:val="22"/>
            <w:u w:val="single" w:color="0000FF"/>
          </w:rPr>
          <w:t>5</w:t>
        </w:r>
        <w:r>
          <w:rPr>
            <w:color w:val="0000FF"/>
            <w:sz w:val="22"/>
            <w:szCs w:val="22"/>
            <w:u w:val="single" w:color="0000FF"/>
          </w:rPr>
          <w:t>%</w:t>
        </w:r>
      </w:hyperlink>
      <w:r>
        <w:rPr>
          <w:color w:val="0000FF"/>
          <w:sz w:val="22"/>
          <w:szCs w:val="22"/>
        </w:rPr>
        <w:t xml:space="preserve"> </w:t>
      </w:r>
      <w:hyperlink r:id="rId16">
        <w:r>
          <w:rPr>
            <w:color w:val="0000FF"/>
            <w:spacing w:val="1"/>
            <w:sz w:val="22"/>
            <w:szCs w:val="22"/>
            <w:u w:val="single" w:color="0000FF"/>
          </w:rPr>
          <w:t>D</w:t>
        </w:r>
        <w:r>
          <w:rPr>
            <w:color w:val="0000FF"/>
            <w:spacing w:val="2"/>
            <w:sz w:val="22"/>
            <w:szCs w:val="22"/>
            <w:u w:val="single" w:color="0000FF"/>
          </w:rPr>
          <w:t>1</w:t>
        </w:r>
        <w:r>
          <w:rPr>
            <w:color w:val="0000FF"/>
            <w:sz w:val="22"/>
            <w:szCs w:val="22"/>
            <w:u w:val="single" w:color="0000FF"/>
          </w:rPr>
          <w:t>%</w:t>
        </w:r>
        <w:r>
          <w:rPr>
            <w:color w:val="0000FF"/>
            <w:spacing w:val="-2"/>
            <w:sz w:val="22"/>
            <w:szCs w:val="22"/>
            <w:u w:val="single" w:color="0000FF"/>
          </w:rPr>
          <w:t>8</w:t>
        </w:r>
        <w:r>
          <w:rPr>
            <w:color w:val="0000FF"/>
            <w:spacing w:val="2"/>
            <w:sz w:val="22"/>
            <w:szCs w:val="22"/>
            <w:u w:val="single" w:color="0000FF"/>
          </w:rPr>
          <w:t>0</w:t>
        </w:r>
        <w:r>
          <w:rPr>
            <w:color w:val="0000FF"/>
            <w:sz w:val="22"/>
            <w:szCs w:val="22"/>
            <w:u w:val="single" w:color="0000FF"/>
          </w:rPr>
          <w:t>%</w:t>
        </w:r>
        <w:r>
          <w:rPr>
            <w:color w:val="0000FF"/>
            <w:spacing w:val="-3"/>
            <w:sz w:val="22"/>
            <w:szCs w:val="22"/>
            <w:u w:val="single" w:color="0000FF"/>
          </w:rPr>
          <w:t>D</w:t>
        </w:r>
        <w:r>
          <w:rPr>
            <w:color w:val="0000FF"/>
            <w:spacing w:val="2"/>
            <w:sz w:val="22"/>
            <w:szCs w:val="22"/>
            <w:u w:val="single" w:color="0000FF"/>
          </w:rPr>
          <w:t>1</w:t>
        </w:r>
        <w:r>
          <w:rPr>
            <w:color w:val="0000FF"/>
            <w:spacing w:val="-3"/>
            <w:sz w:val="22"/>
            <w:szCs w:val="22"/>
            <w:u w:val="single" w:color="0000FF"/>
          </w:rPr>
          <w:t>%</w:t>
        </w:r>
        <w:r>
          <w:rPr>
            <w:color w:val="0000FF"/>
            <w:spacing w:val="2"/>
            <w:sz w:val="22"/>
            <w:szCs w:val="22"/>
            <w:u w:val="single" w:color="0000FF"/>
          </w:rPr>
          <w:t>8</w:t>
        </w:r>
        <w:r>
          <w:rPr>
            <w:color w:val="0000FF"/>
            <w:spacing w:val="1"/>
            <w:sz w:val="22"/>
            <w:szCs w:val="22"/>
            <w:u w:val="single" w:color="0000FF"/>
          </w:rPr>
          <w:t>B</w:t>
        </w:r>
        <w:r>
          <w:rPr>
            <w:color w:val="0000FF"/>
            <w:sz w:val="22"/>
            <w:szCs w:val="22"/>
            <w:u w:val="single" w:color="0000FF"/>
          </w:rPr>
          <w:t>%</w:t>
        </w:r>
        <w:r>
          <w:rPr>
            <w:color w:val="0000FF"/>
            <w:spacing w:val="-3"/>
            <w:sz w:val="22"/>
            <w:szCs w:val="22"/>
            <w:u w:val="single" w:color="0000FF"/>
          </w:rPr>
          <w:t>D</w:t>
        </w:r>
        <w:r>
          <w:rPr>
            <w:color w:val="0000FF"/>
            <w:spacing w:val="2"/>
            <w:sz w:val="22"/>
            <w:szCs w:val="22"/>
            <w:u w:val="single" w:color="0000FF"/>
          </w:rPr>
          <w:t>0</w:t>
        </w:r>
        <w:r>
          <w:rPr>
            <w:color w:val="0000FF"/>
            <w:spacing w:val="-3"/>
            <w:sz w:val="22"/>
            <w:szCs w:val="22"/>
            <w:u w:val="single" w:color="0000FF"/>
          </w:rPr>
          <w:t>%</w:t>
        </w:r>
        <w:r>
          <w:rPr>
            <w:color w:val="0000FF"/>
            <w:spacing w:val="2"/>
            <w:sz w:val="22"/>
            <w:szCs w:val="22"/>
            <w:u w:val="single" w:color="0000FF"/>
          </w:rPr>
          <w:t>98</w:t>
        </w:r>
        <w:r>
          <w:rPr>
            <w:color w:val="0000FF"/>
            <w:spacing w:val="-3"/>
            <w:sz w:val="22"/>
            <w:szCs w:val="22"/>
            <w:u w:val="single" w:color="0000FF"/>
          </w:rPr>
          <w:t>%</w:t>
        </w:r>
        <w:r>
          <w:rPr>
            <w:color w:val="0000FF"/>
            <w:spacing w:val="1"/>
            <w:sz w:val="22"/>
            <w:szCs w:val="22"/>
            <w:u w:val="single" w:color="0000FF"/>
          </w:rPr>
          <w:t>D</w:t>
        </w:r>
        <w:r>
          <w:rPr>
            <w:color w:val="0000FF"/>
            <w:spacing w:val="2"/>
            <w:sz w:val="22"/>
            <w:szCs w:val="22"/>
            <w:u w:val="single" w:color="0000FF"/>
          </w:rPr>
          <w:t>1</w:t>
        </w:r>
        <w:r>
          <w:rPr>
            <w:color w:val="0000FF"/>
            <w:spacing w:val="-3"/>
            <w:sz w:val="22"/>
            <w:szCs w:val="22"/>
            <w:u w:val="single" w:color="0000FF"/>
          </w:rPr>
          <w:t>%</w:t>
        </w:r>
        <w:r>
          <w:rPr>
            <w:color w:val="0000FF"/>
            <w:spacing w:val="2"/>
            <w:sz w:val="22"/>
            <w:szCs w:val="22"/>
            <w:u w:val="single" w:color="0000FF"/>
          </w:rPr>
          <w:t>81</w:t>
        </w:r>
        <w:r>
          <w:rPr>
            <w:color w:val="0000FF"/>
            <w:spacing w:val="-3"/>
            <w:sz w:val="22"/>
            <w:szCs w:val="22"/>
            <w:u w:val="single" w:color="0000FF"/>
          </w:rPr>
          <w:t>%</w:t>
        </w:r>
        <w:r>
          <w:rPr>
            <w:color w:val="0000FF"/>
            <w:spacing w:val="1"/>
            <w:sz w:val="22"/>
            <w:szCs w:val="22"/>
            <w:u w:val="single" w:color="0000FF"/>
          </w:rPr>
          <w:t>D</w:t>
        </w:r>
        <w:r>
          <w:rPr>
            <w:color w:val="0000FF"/>
            <w:spacing w:val="2"/>
            <w:sz w:val="22"/>
            <w:szCs w:val="22"/>
            <w:u w:val="single" w:color="0000FF"/>
          </w:rPr>
          <w:t>0</w:t>
        </w:r>
        <w:r>
          <w:rPr>
            <w:color w:val="0000FF"/>
            <w:spacing w:val="-3"/>
            <w:sz w:val="22"/>
            <w:szCs w:val="22"/>
            <w:u w:val="single" w:color="0000FF"/>
          </w:rPr>
          <w:t>%B</w:t>
        </w:r>
        <w:r>
          <w:rPr>
            <w:color w:val="0000FF"/>
            <w:spacing w:val="2"/>
            <w:sz w:val="22"/>
            <w:szCs w:val="22"/>
            <w:u w:val="single" w:color="0000FF"/>
          </w:rPr>
          <w:t>5</w:t>
        </w:r>
        <w:r>
          <w:rPr>
            <w:color w:val="0000FF"/>
            <w:sz w:val="22"/>
            <w:szCs w:val="22"/>
            <w:u w:val="single" w:color="0000FF"/>
          </w:rPr>
          <w:t>%</w:t>
        </w:r>
        <w:r>
          <w:rPr>
            <w:color w:val="0000FF"/>
            <w:spacing w:val="1"/>
            <w:sz w:val="22"/>
            <w:szCs w:val="22"/>
            <w:u w:val="single" w:color="0000FF"/>
          </w:rPr>
          <w:t>D</w:t>
        </w:r>
        <w:r>
          <w:rPr>
            <w:color w:val="0000FF"/>
            <w:spacing w:val="-2"/>
            <w:sz w:val="22"/>
            <w:szCs w:val="22"/>
            <w:u w:val="single" w:color="0000FF"/>
          </w:rPr>
          <w:t>1</w:t>
        </w:r>
        <w:r>
          <w:rPr>
            <w:color w:val="0000FF"/>
            <w:sz w:val="22"/>
            <w:szCs w:val="22"/>
            <w:u w:val="single" w:color="0000FF"/>
          </w:rPr>
          <w:t>%</w:t>
        </w:r>
        <w:r>
          <w:rPr>
            <w:color w:val="0000FF"/>
            <w:spacing w:val="-2"/>
            <w:sz w:val="22"/>
            <w:szCs w:val="22"/>
            <w:u w:val="single" w:color="0000FF"/>
          </w:rPr>
          <w:t>8</w:t>
        </w:r>
        <w:r>
          <w:rPr>
            <w:color w:val="0000FF"/>
            <w:spacing w:val="2"/>
            <w:sz w:val="22"/>
            <w:szCs w:val="22"/>
            <w:u w:val="single" w:color="0000FF"/>
          </w:rPr>
          <w:t>2</w:t>
        </w:r>
        <w:r>
          <w:rPr>
            <w:color w:val="0000FF"/>
            <w:sz w:val="22"/>
            <w:szCs w:val="22"/>
            <w:u w:val="single" w:color="0000FF"/>
          </w:rPr>
          <w:t>%</w:t>
        </w:r>
        <w:r>
          <w:rPr>
            <w:color w:val="0000FF"/>
            <w:spacing w:val="-3"/>
            <w:sz w:val="22"/>
            <w:szCs w:val="22"/>
            <w:u w:val="single" w:color="0000FF"/>
          </w:rPr>
          <w:t>D</w:t>
        </w:r>
        <w:r>
          <w:rPr>
            <w:color w:val="0000FF"/>
            <w:spacing w:val="2"/>
            <w:sz w:val="22"/>
            <w:szCs w:val="22"/>
            <w:u w:val="single" w:color="0000FF"/>
          </w:rPr>
          <w:t>0</w:t>
        </w:r>
        <w:r>
          <w:rPr>
            <w:color w:val="0000FF"/>
            <w:sz w:val="22"/>
            <w:szCs w:val="22"/>
            <w:u w:val="single" w:color="0000FF"/>
          </w:rPr>
          <w:t>%</w:t>
        </w:r>
        <w:r>
          <w:rPr>
            <w:color w:val="0000FF"/>
            <w:spacing w:val="-3"/>
            <w:sz w:val="22"/>
            <w:szCs w:val="22"/>
            <w:u w:val="single" w:color="0000FF"/>
          </w:rPr>
          <w:t>B</w:t>
        </w:r>
        <w:r>
          <w:rPr>
            <w:color w:val="0000FF"/>
            <w:spacing w:val="2"/>
            <w:sz w:val="22"/>
            <w:szCs w:val="22"/>
            <w:u w:val="single" w:color="0000FF"/>
          </w:rPr>
          <w:t>8</w:t>
        </w:r>
        <w:r>
          <w:rPr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color w:val="0000FF"/>
            <w:spacing w:val="-2"/>
            <w:sz w:val="22"/>
            <w:szCs w:val="22"/>
            <w:u w:val="single" w:color="0000FF"/>
          </w:rPr>
          <w:t>hac</w:t>
        </w:r>
        <w:r>
          <w:rPr>
            <w:color w:val="0000FF"/>
            <w:spacing w:val="2"/>
            <w:sz w:val="22"/>
            <w:szCs w:val="22"/>
            <w:u w:val="single" w:color="0000FF"/>
          </w:rPr>
          <w:t>k</w:t>
        </w:r>
        <w:r>
          <w:rPr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color w:val="0000FF"/>
            <w:spacing w:val="2"/>
            <w:sz w:val="22"/>
            <w:szCs w:val="22"/>
            <w:u w:val="single" w:color="0000FF"/>
          </w:rPr>
          <w:t>e</w:t>
        </w:r>
        <w:r>
          <w:rPr>
            <w:color w:val="0000FF"/>
            <w:spacing w:val="-2"/>
            <w:sz w:val="22"/>
            <w:szCs w:val="22"/>
            <w:u w:val="single" w:color="0000FF"/>
          </w:rPr>
          <w:t>ng</w:t>
        </w:r>
        <w:r>
          <w:rPr>
            <w:color w:val="0000FF"/>
            <w:spacing w:val="3"/>
            <w:sz w:val="22"/>
            <w:szCs w:val="22"/>
            <w:u w:val="single" w:color="0000FF"/>
          </w:rPr>
          <w:t>l</w:t>
        </w:r>
        <w:r>
          <w:rPr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color w:val="0000FF"/>
            <w:spacing w:val="-2"/>
            <w:sz w:val="22"/>
            <w:szCs w:val="22"/>
            <w:u w:val="single" w:color="0000FF"/>
          </w:rPr>
          <w:t>s</w:t>
        </w:r>
        <w:r>
          <w:rPr>
            <w:color w:val="0000FF"/>
            <w:spacing w:val="2"/>
            <w:sz w:val="22"/>
            <w:szCs w:val="22"/>
            <w:u w:val="single" w:color="0000FF"/>
          </w:rPr>
          <w:t>q</w:t>
        </w:r>
        <w:r>
          <w:rPr>
            <w:color w:val="0000FF"/>
            <w:spacing w:val="-1"/>
            <w:sz w:val="22"/>
            <w:szCs w:val="22"/>
            <w:u w:val="single" w:color="0000FF"/>
          </w:rPr>
          <w:t>l</w:t>
        </w:r>
        <w:r>
          <w:rPr>
            <w:color w:val="0000FF"/>
            <w:sz w:val="22"/>
            <w:szCs w:val="22"/>
            <w:u w:val="single" w:color="0000FF"/>
          </w:rPr>
          <w:t>%</w:t>
        </w:r>
        <w:r>
          <w:rPr>
            <w:color w:val="0000FF"/>
            <w:spacing w:val="2"/>
            <w:sz w:val="22"/>
            <w:szCs w:val="22"/>
            <w:u w:val="single" w:color="0000FF"/>
          </w:rPr>
          <w:t>20</w:t>
        </w:r>
        <w:r>
          <w:rPr>
            <w:color w:val="0000FF"/>
            <w:spacing w:val="-1"/>
            <w:sz w:val="22"/>
            <w:szCs w:val="22"/>
            <w:u w:val="single" w:color="0000FF"/>
          </w:rPr>
          <w:t>i</w:t>
        </w:r>
        <w:r>
          <w:rPr>
            <w:color w:val="0000FF"/>
            <w:spacing w:val="-2"/>
            <w:sz w:val="22"/>
            <w:szCs w:val="22"/>
            <w:u w:val="single" w:color="0000FF"/>
          </w:rPr>
          <w:t>n</w:t>
        </w:r>
        <w:r>
          <w:rPr>
            <w:color w:val="0000FF"/>
            <w:spacing w:val="-1"/>
            <w:sz w:val="22"/>
            <w:szCs w:val="22"/>
            <w:u w:val="single" w:color="0000FF"/>
          </w:rPr>
          <w:t>j</w:t>
        </w:r>
        <w:r>
          <w:rPr>
            <w:color w:val="0000FF"/>
            <w:spacing w:val="2"/>
            <w:sz w:val="22"/>
            <w:szCs w:val="22"/>
            <w:u w:val="single" w:color="0000FF"/>
          </w:rPr>
          <w:t>e</w:t>
        </w:r>
        <w:r>
          <w:rPr>
            <w:color w:val="0000FF"/>
            <w:spacing w:val="-2"/>
            <w:sz w:val="22"/>
            <w:szCs w:val="22"/>
            <w:u w:val="single" w:color="0000FF"/>
          </w:rPr>
          <w:t>c</w:t>
        </w:r>
        <w:r>
          <w:rPr>
            <w:color w:val="0000FF"/>
            <w:spacing w:val="10"/>
            <w:sz w:val="22"/>
            <w:szCs w:val="22"/>
            <w:u w:val="single" w:color="0000FF"/>
          </w:rPr>
          <w:t>t</w:t>
        </w:r>
        <w:r>
          <w:rPr>
            <w:color w:val="0000FF"/>
            <w:spacing w:val="3"/>
            <w:sz w:val="22"/>
            <w:szCs w:val="22"/>
            <w:u w:val="single" w:color="0000FF"/>
          </w:rPr>
          <w:t>i</w:t>
        </w:r>
        <w:r>
          <w:rPr>
            <w:color w:val="0000FF"/>
            <w:spacing w:val="2"/>
            <w:sz w:val="22"/>
            <w:szCs w:val="22"/>
            <w:u w:val="single" w:color="0000FF"/>
          </w:rPr>
          <w:t>o</w:t>
        </w:r>
        <w:r>
          <w:rPr>
            <w:color w:val="0000FF"/>
            <w:spacing w:val="-2"/>
            <w:sz w:val="22"/>
            <w:szCs w:val="22"/>
            <w:u w:val="single" w:color="0000FF"/>
          </w:rPr>
          <w:t>n</w:t>
        </w:r>
        <w:r>
          <w:rPr>
            <w:color w:val="0000FF"/>
            <w:spacing w:val="-1"/>
            <w:sz w:val="22"/>
            <w:szCs w:val="22"/>
            <w:u w:val="single" w:color="0000FF"/>
          </w:rPr>
          <w:t>/</w:t>
        </w:r>
        <w:r>
          <w:rPr>
            <w:color w:val="0000FF"/>
            <w:spacing w:val="1"/>
            <w:sz w:val="22"/>
            <w:szCs w:val="22"/>
            <w:u w:val="single" w:color="0000FF"/>
          </w:rPr>
          <w:t>H</w:t>
        </w:r>
        <w:r>
          <w:rPr>
            <w:color w:val="0000FF"/>
            <w:sz w:val="22"/>
            <w:szCs w:val="22"/>
            <w:u w:val="single" w:color="0000FF"/>
          </w:rPr>
          <w:t>a</w:t>
        </w:r>
      </w:hyperlink>
      <w:r>
        <w:rPr>
          <w:color w:val="0000FF"/>
          <w:sz w:val="22"/>
          <w:szCs w:val="22"/>
        </w:rPr>
        <w:t xml:space="preserve"> </w:t>
      </w:r>
      <w:hyperlink r:id="rId17">
        <w:r>
          <w:rPr>
            <w:color w:val="0000FF"/>
            <w:spacing w:val="-2"/>
            <w:sz w:val="22"/>
            <w:szCs w:val="22"/>
            <w:u w:val="single" w:color="0000FF"/>
          </w:rPr>
          <w:t>ck</w:t>
        </w:r>
        <w:r>
          <w:rPr>
            <w:color w:val="0000FF"/>
            <w:spacing w:val="3"/>
            <w:sz w:val="22"/>
            <w:szCs w:val="22"/>
            <w:u w:val="single" w:color="0000FF"/>
          </w:rPr>
          <w:t>i</w:t>
        </w:r>
        <w:r>
          <w:rPr>
            <w:color w:val="0000FF"/>
            <w:spacing w:val="-2"/>
            <w:sz w:val="22"/>
            <w:szCs w:val="22"/>
            <w:u w:val="single" w:color="0000FF"/>
          </w:rPr>
          <w:t>ng</w:t>
        </w:r>
        <w:r>
          <w:rPr>
            <w:color w:val="0000FF"/>
            <w:sz w:val="22"/>
            <w:szCs w:val="22"/>
            <w:u w:val="single" w:color="0000FF"/>
          </w:rPr>
          <w:t>%</w:t>
        </w:r>
        <w:r>
          <w:rPr>
            <w:color w:val="0000FF"/>
            <w:spacing w:val="2"/>
            <w:sz w:val="22"/>
            <w:szCs w:val="22"/>
            <w:u w:val="single" w:color="0000FF"/>
          </w:rPr>
          <w:t>2</w:t>
        </w:r>
        <w:r>
          <w:rPr>
            <w:color w:val="0000FF"/>
            <w:spacing w:val="3"/>
            <w:sz w:val="22"/>
            <w:szCs w:val="22"/>
            <w:u w:val="single" w:color="0000FF"/>
          </w:rPr>
          <w:t>0</w:t>
        </w:r>
        <w:r>
          <w:rPr>
            <w:color w:val="0000FF"/>
            <w:spacing w:val="-1"/>
            <w:sz w:val="22"/>
            <w:szCs w:val="22"/>
            <w:u w:val="single" w:color="0000FF"/>
          </w:rPr>
          <w:t>-</w:t>
        </w:r>
        <w:r>
          <w:rPr>
            <w:color w:val="0000FF"/>
            <w:sz w:val="22"/>
            <w:szCs w:val="22"/>
            <w:u w:val="single" w:color="0000FF"/>
          </w:rPr>
          <w:t>%</w:t>
        </w:r>
        <w:r>
          <w:rPr>
            <w:color w:val="0000FF"/>
            <w:spacing w:val="2"/>
            <w:sz w:val="22"/>
            <w:szCs w:val="22"/>
            <w:u w:val="single" w:color="0000FF"/>
          </w:rPr>
          <w:t>20</w:t>
        </w:r>
        <w:r>
          <w:rPr>
            <w:color w:val="0000FF"/>
            <w:spacing w:val="-3"/>
            <w:sz w:val="22"/>
            <w:szCs w:val="22"/>
            <w:u w:val="single" w:color="0000FF"/>
          </w:rPr>
          <w:t>A</w:t>
        </w:r>
        <w:r>
          <w:rPr>
            <w:color w:val="0000FF"/>
            <w:spacing w:val="2"/>
            <w:sz w:val="22"/>
            <w:szCs w:val="22"/>
            <w:u w:val="single" w:color="0000FF"/>
          </w:rPr>
          <w:t>d</w:t>
        </w:r>
        <w:r>
          <w:rPr>
            <w:color w:val="0000FF"/>
            <w:spacing w:val="-2"/>
            <w:sz w:val="22"/>
            <w:szCs w:val="22"/>
            <w:u w:val="single" w:color="0000FF"/>
          </w:rPr>
          <w:t>van</w:t>
        </w:r>
        <w:r>
          <w:rPr>
            <w:color w:val="0000FF"/>
            <w:spacing w:val="2"/>
            <w:sz w:val="22"/>
            <w:szCs w:val="22"/>
            <w:u w:val="single" w:color="0000FF"/>
          </w:rPr>
          <w:t>c</w:t>
        </w:r>
        <w:r>
          <w:rPr>
            <w:color w:val="0000FF"/>
            <w:spacing w:val="-2"/>
            <w:sz w:val="22"/>
            <w:szCs w:val="22"/>
            <w:u w:val="single" w:color="0000FF"/>
          </w:rPr>
          <w:t>e</w:t>
        </w:r>
        <w:r>
          <w:rPr>
            <w:color w:val="0000FF"/>
            <w:spacing w:val="2"/>
            <w:sz w:val="22"/>
            <w:szCs w:val="22"/>
            <w:u w:val="single" w:color="0000FF"/>
          </w:rPr>
          <w:t>d</w:t>
        </w:r>
        <w:r>
          <w:rPr>
            <w:color w:val="0000FF"/>
            <w:sz w:val="22"/>
            <w:szCs w:val="22"/>
            <w:u w:val="single" w:color="0000FF"/>
          </w:rPr>
          <w:t>%</w:t>
        </w:r>
        <w:r>
          <w:rPr>
            <w:color w:val="0000FF"/>
            <w:spacing w:val="2"/>
            <w:sz w:val="22"/>
            <w:szCs w:val="22"/>
            <w:u w:val="single" w:color="0000FF"/>
          </w:rPr>
          <w:t>20</w:t>
        </w:r>
        <w:r>
          <w:rPr>
            <w:color w:val="0000FF"/>
            <w:spacing w:val="-2"/>
            <w:sz w:val="22"/>
            <w:szCs w:val="22"/>
            <w:u w:val="single" w:color="0000FF"/>
          </w:rPr>
          <w:t>S</w:t>
        </w:r>
        <w:r>
          <w:rPr>
            <w:color w:val="0000FF"/>
            <w:spacing w:val="1"/>
            <w:sz w:val="22"/>
            <w:szCs w:val="22"/>
            <w:u w:val="single" w:color="0000FF"/>
          </w:rPr>
          <w:t>Q</w:t>
        </w:r>
        <w:r>
          <w:rPr>
            <w:color w:val="0000FF"/>
            <w:spacing w:val="-2"/>
            <w:sz w:val="22"/>
            <w:szCs w:val="22"/>
            <w:u w:val="single" w:color="0000FF"/>
          </w:rPr>
          <w:t>L</w:t>
        </w:r>
        <w:r>
          <w:rPr>
            <w:color w:val="0000FF"/>
            <w:sz w:val="22"/>
            <w:szCs w:val="22"/>
            <w:u w:val="single" w:color="0000FF"/>
          </w:rPr>
          <w:t>%</w:t>
        </w:r>
        <w:r>
          <w:rPr>
            <w:color w:val="0000FF"/>
            <w:spacing w:val="2"/>
            <w:sz w:val="22"/>
            <w:szCs w:val="22"/>
            <w:u w:val="single" w:color="0000FF"/>
          </w:rPr>
          <w:t>20</w:t>
        </w:r>
        <w:r>
          <w:rPr>
            <w:color w:val="0000FF"/>
            <w:spacing w:val="-5"/>
            <w:sz w:val="22"/>
            <w:szCs w:val="22"/>
            <w:u w:val="single" w:color="0000FF"/>
          </w:rPr>
          <w:t>I</w:t>
        </w:r>
        <w:r>
          <w:rPr>
            <w:color w:val="0000FF"/>
            <w:spacing w:val="-2"/>
            <w:sz w:val="22"/>
            <w:szCs w:val="22"/>
            <w:u w:val="single" w:color="0000FF"/>
          </w:rPr>
          <w:t>n</w:t>
        </w:r>
        <w:r>
          <w:rPr>
            <w:color w:val="0000FF"/>
            <w:spacing w:val="-1"/>
            <w:sz w:val="22"/>
            <w:szCs w:val="22"/>
            <w:u w:val="single" w:color="0000FF"/>
          </w:rPr>
          <w:t>j</w:t>
        </w:r>
        <w:r>
          <w:rPr>
            <w:color w:val="0000FF"/>
            <w:spacing w:val="2"/>
            <w:sz w:val="22"/>
            <w:szCs w:val="22"/>
            <w:u w:val="single" w:color="0000FF"/>
          </w:rPr>
          <w:t>e</w:t>
        </w:r>
        <w:r>
          <w:rPr>
            <w:color w:val="0000FF"/>
            <w:spacing w:val="-2"/>
            <w:sz w:val="22"/>
            <w:szCs w:val="22"/>
            <w:u w:val="single" w:color="0000FF"/>
          </w:rPr>
          <w:t>c</w:t>
        </w:r>
        <w:r>
          <w:rPr>
            <w:color w:val="0000FF"/>
            <w:spacing w:val="-1"/>
            <w:sz w:val="22"/>
            <w:szCs w:val="22"/>
            <w:u w:val="single" w:color="0000FF"/>
          </w:rPr>
          <w:t>t</w:t>
        </w:r>
        <w:r>
          <w:rPr>
            <w:color w:val="0000FF"/>
            <w:spacing w:val="3"/>
            <w:sz w:val="22"/>
            <w:szCs w:val="22"/>
            <w:u w:val="single" w:color="0000FF"/>
          </w:rPr>
          <w:t>i</w:t>
        </w:r>
        <w:r>
          <w:rPr>
            <w:color w:val="0000FF"/>
            <w:spacing w:val="2"/>
            <w:sz w:val="22"/>
            <w:szCs w:val="22"/>
            <w:u w:val="single" w:color="0000FF"/>
          </w:rPr>
          <w:t>o</w:t>
        </w:r>
        <w:r>
          <w:rPr>
            <w:color w:val="0000FF"/>
            <w:spacing w:val="-2"/>
            <w:sz w:val="22"/>
            <w:szCs w:val="22"/>
            <w:u w:val="single" w:color="0000FF"/>
          </w:rPr>
          <w:t>n</w:t>
        </w:r>
        <w:r>
          <w:rPr>
            <w:color w:val="0000FF"/>
            <w:spacing w:val="1"/>
            <w:sz w:val="22"/>
            <w:szCs w:val="22"/>
            <w:u w:val="single" w:color="0000FF"/>
          </w:rPr>
          <w:t>.</w:t>
        </w:r>
        <w:r>
          <w:rPr>
            <w:color w:val="0000FF"/>
            <w:spacing w:val="2"/>
            <w:sz w:val="22"/>
            <w:szCs w:val="22"/>
            <w:u w:val="single" w:color="0000FF"/>
          </w:rPr>
          <w:t>p</w:t>
        </w:r>
        <w:r>
          <w:rPr>
            <w:color w:val="0000FF"/>
            <w:spacing w:val="-2"/>
            <w:sz w:val="22"/>
            <w:szCs w:val="22"/>
            <w:u w:val="single" w:color="0000FF"/>
          </w:rPr>
          <w:t>d</w:t>
        </w:r>
        <w:r>
          <w:rPr>
            <w:color w:val="0000FF"/>
            <w:sz w:val="22"/>
            <w:szCs w:val="22"/>
            <w:u w:val="single" w:color="0000FF"/>
          </w:rPr>
          <w:t>f</w:t>
        </w:r>
      </w:hyperlink>
    </w:p>
    <w:sectPr w:rsidR="00BA720F">
      <w:pgSz w:w="12240" w:h="15840"/>
      <w:pgMar w:top="1360" w:right="1320" w:bottom="280" w:left="1340" w:header="0" w:footer="101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740A" w:rsidRDefault="00D0740A">
      <w:r>
        <w:separator/>
      </w:r>
    </w:p>
  </w:endnote>
  <w:endnote w:type="continuationSeparator" w:id="0">
    <w:p w:rsidR="00D0740A" w:rsidRDefault="00D074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720F" w:rsidRDefault="00B4074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9277350</wp:posOffset>
              </wp:positionV>
              <wp:extent cx="96520" cy="165100"/>
              <wp:effectExtent l="0" t="0" r="1905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A720F" w:rsidRDefault="00D0740A">
                          <w:pPr>
                            <w:spacing w:line="240" w:lineRule="exact"/>
                            <w:ind w:left="20" w:right="-33"/>
                            <w:rPr>
                              <w:rFonts w:ascii="Calibri" w:eastAsia="Calibri" w:hAnsi="Calibri" w:cs="Calibr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22"/>
                              <w:szCs w:val="22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71pt;margin-top:730.5pt;width:7.6pt;height:13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" filled="f" stroked="f">
              <v:textbox inset="0,0,0,0">
                <w:txbxContent>
                  <w:p w:rsidR="00BA720F" w:rsidRDefault="00D0740A">
                    <w:pPr>
                      <w:spacing w:line="240" w:lineRule="exact"/>
                      <w:ind w:left="20" w:right="-33"/>
                      <w:rPr>
                        <w:rFonts w:ascii="Calibri" w:eastAsia="Calibri" w:hAnsi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eastAsia="Calibri" w:hAnsi="Calibri" w:cs="Calibri"/>
                        <w:position w:val="1"/>
                        <w:sz w:val="22"/>
                        <w:szCs w:val="22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720F" w:rsidRDefault="00B4074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9277350</wp:posOffset>
              </wp:positionV>
              <wp:extent cx="96520" cy="165100"/>
              <wp:effectExtent l="0" t="0" r="1905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A720F" w:rsidRDefault="00D0740A">
                          <w:pPr>
                            <w:spacing w:line="240" w:lineRule="exact"/>
                            <w:ind w:left="20" w:right="-33"/>
                            <w:rPr>
                              <w:rFonts w:ascii="Calibri" w:eastAsia="Calibri" w:hAnsi="Calibri" w:cs="Calibr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22"/>
                              <w:szCs w:val="22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71pt;margin-top:730.5pt;width:7.6pt;height:13pt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" filled="f" stroked="f">
              <v:textbox inset="0,0,0,0">
                <w:txbxContent>
                  <w:p w:rsidR="00BA720F" w:rsidRDefault="00D0740A">
                    <w:pPr>
                      <w:spacing w:line="240" w:lineRule="exact"/>
                      <w:ind w:left="20" w:right="-33"/>
                      <w:rPr>
                        <w:rFonts w:ascii="Calibri" w:eastAsia="Calibri" w:hAnsi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eastAsia="Calibri" w:hAnsi="Calibri" w:cs="Calibri"/>
                        <w:position w:val="1"/>
                        <w:sz w:val="22"/>
                        <w:szCs w:val="22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720F" w:rsidRDefault="00B4074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9277350</wp:posOffset>
              </wp:positionV>
              <wp:extent cx="96520" cy="165100"/>
              <wp:effectExtent l="0" t="0" r="1905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A720F" w:rsidRDefault="00D0740A">
                          <w:pPr>
                            <w:spacing w:line="240" w:lineRule="exact"/>
                            <w:ind w:left="20" w:right="-33"/>
                            <w:rPr>
                              <w:rFonts w:ascii="Calibri" w:eastAsia="Calibri" w:hAnsi="Calibri" w:cs="Calibr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22"/>
                              <w:szCs w:val="22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margin-left:71pt;margin-top:730.5pt;width:7.6pt;height:1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" filled="f" stroked="f">
              <v:textbox inset="0,0,0,0">
                <w:txbxContent>
                  <w:p w:rsidR="00BA720F" w:rsidRDefault="00D0740A">
                    <w:pPr>
                      <w:spacing w:line="240" w:lineRule="exact"/>
                      <w:ind w:left="20" w:right="-33"/>
                      <w:rPr>
                        <w:rFonts w:ascii="Calibri" w:eastAsia="Calibri" w:hAnsi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eastAsia="Calibri" w:hAnsi="Calibri" w:cs="Calibri"/>
                        <w:position w:val="1"/>
                        <w:sz w:val="22"/>
                        <w:szCs w:val="22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720F" w:rsidRDefault="00B4074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>
              <wp:simplePos x="0" y="0"/>
              <wp:positionH relativeFrom="page">
                <wp:posOffset>889000</wp:posOffset>
              </wp:positionH>
              <wp:positionV relativeFrom="page">
                <wp:posOffset>9277350</wp:posOffset>
              </wp:positionV>
              <wp:extent cx="121920" cy="165100"/>
              <wp:effectExtent l="3175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A720F" w:rsidRDefault="00D0740A">
                          <w:pPr>
                            <w:spacing w:line="240" w:lineRule="exact"/>
                            <w:ind w:left="40"/>
                            <w:rPr>
                              <w:rFonts w:ascii="Calibri" w:eastAsia="Calibri" w:hAnsi="Calibri" w:cs="Calibri"/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D6257">
                            <w:rPr>
                              <w:rFonts w:ascii="Calibri" w:eastAsia="Calibri" w:hAnsi="Calibri" w:cs="Calibri"/>
                              <w:noProof/>
                              <w:position w:val="1"/>
                              <w:sz w:val="22"/>
                              <w:szCs w:val="22"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margin-left:70pt;margin-top:730.5pt;width:9.6pt;height:13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" filled="f" stroked="f">
              <v:textbox inset="0,0,0,0">
                <w:txbxContent>
                  <w:p w:rsidR="00BA720F" w:rsidRDefault="00D0740A">
                    <w:pPr>
                      <w:spacing w:line="240" w:lineRule="exact"/>
                      <w:ind w:left="40"/>
                      <w:rPr>
                        <w:rFonts w:ascii="Calibri" w:eastAsia="Calibri" w:hAnsi="Calibri" w:cs="Calibri"/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 w:eastAsia="Calibri" w:hAnsi="Calibri" w:cs="Calibri"/>
                        <w:position w:val="1"/>
                        <w:sz w:val="22"/>
                        <w:szCs w:val="22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3D6257">
                      <w:rPr>
                        <w:rFonts w:ascii="Calibri" w:eastAsia="Calibri" w:hAnsi="Calibri" w:cs="Calibri"/>
                        <w:noProof/>
                        <w:position w:val="1"/>
                        <w:sz w:val="22"/>
                        <w:szCs w:val="22"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720F" w:rsidRDefault="00B4074B">
    <w:pPr>
      <w:spacing w:line="20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>
              <wp:simplePos x="0" y="0"/>
              <wp:positionH relativeFrom="page">
                <wp:posOffset>889000</wp:posOffset>
              </wp:positionH>
              <wp:positionV relativeFrom="page">
                <wp:posOffset>9277350</wp:posOffset>
              </wp:positionV>
              <wp:extent cx="121920" cy="165100"/>
              <wp:effectExtent l="317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A720F" w:rsidRDefault="00D0740A">
                          <w:pPr>
                            <w:spacing w:line="240" w:lineRule="exact"/>
                            <w:ind w:left="40"/>
                            <w:rPr>
                              <w:rFonts w:ascii="Calibri" w:eastAsia="Calibri" w:hAnsi="Calibri" w:cs="Calibri"/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D6257">
                            <w:rPr>
                              <w:rFonts w:ascii="Calibri" w:eastAsia="Calibri" w:hAnsi="Calibri" w:cs="Calibri"/>
                              <w:noProof/>
                              <w:position w:val="1"/>
                              <w:sz w:val="22"/>
                              <w:szCs w:val="22"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style="position:absolute;margin-left:70pt;margin-top:730.5pt;width:9.6pt;height:13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" filled="f" stroked="f">
              <v:textbox inset="0,0,0,0">
                <w:txbxContent>
                  <w:p w:rsidR="00BA720F" w:rsidRDefault="00D0740A">
                    <w:pPr>
                      <w:spacing w:line="240" w:lineRule="exact"/>
                      <w:ind w:left="40"/>
                      <w:rPr>
                        <w:rFonts w:ascii="Calibri" w:eastAsia="Calibri" w:hAnsi="Calibri" w:cs="Calibri"/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 w:eastAsia="Calibri" w:hAnsi="Calibri" w:cs="Calibri"/>
                        <w:position w:val="1"/>
                        <w:sz w:val="22"/>
                        <w:szCs w:val="22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3D6257">
                      <w:rPr>
                        <w:rFonts w:ascii="Calibri" w:eastAsia="Calibri" w:hAnsi="Calibri" w:cs="Calibri"/>
                        <w:noProof/>
                        <w:position w:val="1"/>
                        <w:sz w:val="22"/>
                        <w:szCs w:val="22"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740A" w:rsidRDefault="00D0740A">
      <w:r>
        <w:separator/>
      </w:r>
    </w:p>
  </w:footnote>
  <w:footnote w:type="continuationSeparator" w:id="0">
    <w:p w:rsidR="00D0740A" w:rsidRDefault="00D074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A16A8D"/>
    <w:multiLevelType w:val="multilevel"/>
    <w:tmpl w:val="F11A04B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20F"/>
    <w:rsid w:val="003D6257"/>
    <w:rsid w:val="0066120F"/>
    <w:rsid w:val="00B4074B"/>
    <w:rsid w:val="00BA720F"/>
    <w:rsid w:val="00D07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EDDD8775-AA61-45CF-9AA5-F9574AA4B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hyperlink" Target="http://web.nvd.nist.gov/view/vuln/search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://en.wikipedia.org/wiki/SQL_injection" TargetMode="External"/><Relationship Id="rId17" Type="http://schemas.openxmlformats.org/officeDocument/2006/relationships/hyperlink" Target="http://vmg.pp.ua/books/%D0%9A%D0%BE%D0%BF%D1%8C%D1%8E%D1%82%D0%B5%D1%80%D1%8B%D0%98%D1%81%D0%B5%D1%82%D0%B8/hack/engl/sql%20injection/Hacking%20-%20Advanced%20SQL%20Injection.pdf" TargetMode="External"/><Relationship Id="rId2" Type="http://schemas.openxmlformats.org/officeDocument/2006/relationships/styles" Target="styles.xml"/><Relationship Id="rId16" Type="http://schemas.openxmlformats.org/officeDocument/2006/relationships/hyperlink" Target="http://vmg.pp.ua/books/%D0%9A%D0%BE%D0%BF%D1%8C%D1%8E%D1%82%D0%B5%D1%80%D1%8B%D0%98%D1%81%D0%B5%D1%82%D0%B8/hack/engl/sql%20injection/Hacking%20-%20Advanced%20SQL%20Injection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hyperlink" Target="http://vmg.pp.ua/books/%D0%9A%D0%BE%D0%BF%D1%8C%D1%8E%D1%82%D0%B5%D1%80%D1%8B%D0%98%D1%81%D0%B5%D1%82%D0%B8/hack/engl/sql%20injection/Hacking%20-%20Advanced%20SQL%20Injection.pdf" TargetMode="External"/><Relationship Id="rId10" Type="http://schemas.openxmlformats.org/officeDocument/2006/relationships/footer" Target="footer4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hyperlink" Target="ftp://sbin.org/pub/doc/books/web/OWASPGuideV1.1.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2370</Words>
  <Characters>13509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</dc:creator>
  <cp:lastModifiedBy>Svet</cp:lastModifiedBy>
  <cp:revision>3</cp:revision>
  <dcterms:created xsi:type="dcterms:W3CDTF">2015-01-09T23:28:00Z</dcterms:created>
  <dcterms:modified xsi:type="dcterms:W3CDTF">2015-01-09T23:28:00Z</dcterms:modified>
</cp:coreProperties>
</file>